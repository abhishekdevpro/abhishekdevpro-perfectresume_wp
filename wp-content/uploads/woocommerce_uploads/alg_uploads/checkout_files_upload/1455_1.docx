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B3D8E" w:rsidRPr="006B3D8E" w:rsidRDefault="006B3D8E" w:rsidP="006B3D8E">
      <w:pPr>
        <w:pStyle w:val="divdocumentthinbottomborder"/>
        <w:pBdr>
          <w:bottom w:val="single" w:sz="16" w:space="5" w:color="FF0000"/>
        </w:pBdr>
        <w:spacing w:line="820" w:lineRule="atLeast"/>
        <w:rPr>
          <w:rFonts w:ascii="Century Gothic" w:eastAsia="Century Gothic" w:hAnsi="Century Gothic" w:cs="Century Gothic"/>
          <w:b/>
          <w:bCs/>
          <w:caps/>
          <w:color w:val="990000"/>
          <w:sz w:val="72"/>
          <w:szCs w:val="72"/>
          <w:lang w:val="en-US"/>
        </w:rPr>
      </w:pPr>
      <w:r w:rsidRPr="006B3D8E">
        <w:rPr>
          <w:rStyle w:val="divnamespanfName"/>
          <w:rFonts w:ascii="Century Gothic" w:eastAsia="Century Gothic" w:hAnsi="Century Gothic" w:cs="Century Gothic"/>
          <w:caps/>
          <w:color w:val="990000"/>
          <w:sz w:val="72"/>
          <w:szCs w:val="72"/>
          <w:lang w:val="en-US"/>
        </w:rPr>
        <w:t>RICARDO</w:t>
      </w:r>
      <w:r w:rsidRPr="006B3D8E">
        <w:rPr>
          <w:rFonts w:ascii="Century Gothic" w:eastAsia="Century Gothic" w:hAnsi="Century Gothic" w:cs="Century Gothic"/>
          <w:b/>
          <w:bCs/>
          <w:caps/>
          <w:color w:val="990000"/>
          <w:sz w:val="72"/>
          <w:szCs w:val="72"/>
          <w:lang w:val="en-US"/>
        </w:rPr>
        <w:t xml:space="preserve"> </w:t>
      </w:r>
      <w:r w:rsidRPr="006B3D8E">
        <w:rPr>
          <w:rStyle w:val="span"/>
          <w:rFonts w:ascii="Century Gothic" w:eastAsia="Century Gothic" w:hAnsi="Century Gothic" w:cs="Century Gothic"/>
          <w:b/>
          <w:bCs/>
          <w:caps/>
          <w:color w:val="990000"/>
          <w:sz w:val="72"/>
          <w:szCs w:val="72"/>
          <w:lang w:val="en-US"/>
        </w:rPr>
        <w:t>BETANCOURT</w:t>
      </w:r>
    </w:p>
    <w:p w:rsidR="006B3D8E" w:rsidRPr="006B3D8E" w:rsidRDefault="006B3D8E" w:rsidP="006B3D8E">
      <w:pPr>
        <w:pStyle w:val="div"/>
        <w:spacing w:line="0" w:lineRule="atLeast"/>
        <w:rPr>
          <w:rFonts w:ascii="Century Gothic" w:eastAsia="Century Gothic" w:hAnsi="Century Gothic" w:cs="Century Gothic"/>
          <w:sz w:val="0"/>
          <w:szCs w:val="0"/>
          <w:lang w:val="en-US"/>
        </w:rPr>
      </w:pPr>
      <w:r w:rsidRPr="006B3D8E">
        <w:rPr>
          <w:rFonts w:ascii="Century Gothic" w:eastAsia="Century Gothic" w:hAnsi="Century Gothic" w:cs="Century Gothic"/>
          <w:sz w:val="0"/>
          <w:szCs w:val="0"/>
          <w:lang w:val="en-US"/>
        </w:rPr>
        <w:t> </w:t>
      </w:r>
    </w:p>
    <w:p w:rsidR="006B3D8E" w:rsidRPr="006B3D8E" w:rsidRDefault="006B3D8E" w:rsidP="006B3D8E">
      <w:pPr>
        <w:pStyle w:val="divaddress"/>
        <w:pBdr>
          <w:top w:val="none" w:sz="0" w:space="0" w:color="auto"/>
        </w:pBdr>
        <w:rPr>
          <w:rFonts w:ascii="Century Gothic" w:eastAsia="Century Gothic" w:hAnsi="Century Gothic" w:cs="Century Gothic"/>
          <w:lang w:val="en-US"/>
        </w:rPr>
      </w:pPr>
      <w:r w:rsidRPr="006B3D8E">
        <w:rPr>
          <w:rStyle w:val="span"/>
          <w:rFonts w:ascii="Century Gothic" w:eastAsia="Century Gothic" w:hAnsi="Century Gothic" w:cs="Century Gothic"/>
          <w:sz w:val="20"/>
          <w:szCs w:val="20"/>
          <w:lang w:val="en-US"/>
        </w:rPr>
        <w:t>H: 438-930-6145 | ricky_bet@yahoo.com</w:t>
      </w:r>
    </w:p>
    <w:p w:rsidR="006B3D8E" w:rsidRPr="006B3D8E" w:rsidRDefault="006B3D8E" w:rsidP="006B3D8E">
      <w:pPr>
        <w:pStyle w:val="divdocumentsectionCLsinglecolumn"/>
        <w:spacing w:before="240" w:line="320" w:lineRule="atLeast"/>
        <w:rPr>
          <w:rFonts w:ascii="Century Gothic" w:eastAsia="Century Gothic" w:hAnsi="Century Gothic" w:cs="Century Gothic"/>
          <w:lang w:val="en-US"/>
        </w:rPr>
      </w:pPr>
      <w:r w:rsidRPr="006B3D8E">
        <w:rPr>
          <w:rFonts w:ascii="Century Gothic" w:eastAsia="Century Gothic" w:hAnsi="Century Gothic" w:cs="Century Gothic"/>
          <w:lang w:val="en-US"/>
        </w:rPr>
        <w:t>March 05, 2019</w:t>
      </w:r>
    </w:p>
    <w:p w:rsidR="006B3D8E" w:rsidRPr="006B3D8E" w:rsidRDefault="006B3D8E" w:rsidP="006B3D8E">
      <w:pPr>
        <w:pStyle w:val="div"/>
        <w:spacing w:before="240" w:line="320" w:lineRule="atLeast"/>
        <w:rPr>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BC FERRIES</w:t>
      </w:r>
    </w:p>
    <w:p w:rsidR="006B3D8E" w:rsidRPr="006B3D8E" w:rsidRDefault="006B3D8E" w:rsidP="006B3D8E">
      <w:pPr>
        <w:pStyle w:val="p"/>
        <w:spacing w:before="240" w:line="320" w:lineRule="atLeast"/>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RE: Licensed Deck Officer - Position</w:t>
      </w:r>
    </w:p>
    <w:p w:rsidR="006B3D8E" w:rsidRPr="006B3D8E" w:rsidRDefault="006B3D8E" w:rsidP="006B3D8E">
      <w:pPr>
        <w:pStyle w:val="p"/>
        <w:spacing w:before="240" w:line="320" w:lineRule="atLeast"/>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To: Director of Human Resources, BC FERRIES.</w:t>
      </w:r>
    </w:p>
    <w:p w:rsidR="006B3D8E" w:rsidRPr="006B3D8E" w:rsidRDefault="006B3D8E" w:rsidP="006B3D8E">
      <w:pPr>
        <w:pStyle w:val="p"/>
        <w:spacing w:before="240" w:line="320" w:lineRule="atLeast"/>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I would like to express my interest in the Licensed Deck Officer position. I am a self-motivated and progress-driven Chief Mate (Certified by Transport Canada) with an extensive background in the maritime industry. With a long-standing record of initiative and innovation, I have developed and executed strategies which I believe will bring value to BC FERRIES. </w:t>
      </w:r>
    </w:p>
    <w:p w:rsidR="006B3D8E" w:rsidRPr="006B3D8E" w:rsidRDefault="006B3D8E" w:rsidP="006B3D8E">
      <w:pPr>
        <w:pStyle w:val="p"/>
        <w:spacing w:before="240" w:line="320" w:lineRule="atLeast"/>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Throughout the course of my career, I have honed my knowledge and experience in the maritime industry. I am an astute problem-solver capable of prioritizing and managing complex projects with proficiency.</w:t>
      </w:r>
      <w:r w:rsidRPr="006B3D8E">
        <w:rPr>
          <w:rFonts w:ascii="Century Gothic" w:eastAsia="Century Gothic" w:hAnsi="Century Gothic" w:cs="Century Gothic"/>
          <w:sz w:val="22"/>
          <w:szCs w:val="22"/>
          <w:lang w:val="en-US"/>
        </w:rPr>
        <w:br/>
        <w:t> </w:t>
      </w:r>
    </w:p>
    <w:p w:rsidR="006B3D8E" w:rsidRPr="006B3D8E" w:rsidRDefault="006B3D8E" w:rsidP="006B3D8E">
      <w:pPr>
        <w:pStyle w:val="p"/>
        <w:spacing w:line="320" w:lineRule="atLeast"/>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In my previous role, I exercised leadership, teamwork, and managerial skills in the contribution of team efforts and organizational improvements. I am open-minded and focused on new developments in my field. I have proven to be effective and motivational, with proficiency in decision-making and collaborative work. I enjoy brainstorming and coordinating efforts to achieve a common goal.</w:t>
      </w:r>
    </w:p>
    <w:p w:rsidR="006B3D8E" w:rsidRPr="006B3D8E" w:rsidRDefault="006B3D8E" w:rsidP="006B3D8E">
      <w:pPr>
        <w:pStyle w:val="p"/>
        <w:spacing w:before="240" w:line="320" w:lineRule="atLeast"/>
        <w:ind w:left="2300"/>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As you review my resume, you may notice a brief gap in my work experience. I resigned from my previous position in Colombia, for a life project in Canada with my family. During this time lapse I had to wait for the answer and instructions from Transports Canada in order to validate my international maritime certificates, and later I had to make o lot of courses and exams to get the Canadian certification.</w:t>
      </w:r>
      <w:r w:rsidRPr="006B3D8E">
        <w:rPr>
          <w:rFonts w:ascii="Century Gothic" w:eastAsia="Century Gothic" w:hAnsi="Century Gothic" w:cs="Century Gothic"/>
          <w:sz w:val="22"/>
          <w:szCs w:val="22"/>
          <w:lang w:val="en-US"/>
        </w:rPr>
        <w:br/>
        <w:t> </w:t>
      </w:r>
    </w:p>
    <w:p w:rsidR="006B3D8E" w:rsidRPr="006B3D8E" w:rsidRDefault="006B3D8E" w:rsidP="006B3D8E">
      <w:pPr>
        <w:pStyle w:val="p"/>
        <w:spacing w:line="320" w:lineRule="atLeast"/>
        <w:ind w:left="2300"/>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This hasn't been at all an easy challenge, but now I am settled and prepared to take the next steps in my career.</w:t>
      </w:r>
    </w:p>
    <w:p w:rsidR="006B3D8E" w:rsidRPr="006B3D8E" w:rsidRDefault="006B3D8E" w:rsidP="006B3D8E">
      <w:pPr>
        <w:pStyle w:val="divdocumentsectionCLsinglecolumn"/>
        <w:spacing w:before="240" w:line="320" w:lineRule="atLeast"/>
        <w:rPr>
          <w:rFonts w:ascii="Century Gothic" w:eastAsia="Century Gothic" w:hAnsi="Century Gothic" w:cs="Century Gothic"/>
          <w:lang w:val="en-US"/>
        </w:rPr>
      </w:pPr>
      <w:r w:rsidRPr="006B3D8E">
        <w:rPr>
          <w:rFonts w:ascii="Century Gothic" w:eastAsia="Century Gothic" w:hAnsi="Century Gothic" w:cs="Century Gothic"/>
          <w:lang w:val="en-US"/>
        </w:rPr>
        <w:t>Please take a moment to review my enclosed resume and accompanying credentials. I would appreciate the opportunity to speak with you regarding my candidacy for the Licensed Deck Officer role.</w:t>
      </w:r>
      <w:r w:rsidRPr="006B3D8E">
        <w:rPr>
          <w:rFonts w:ascii="Century Gothic" w:eastAsia="Century Gothic" w:hAnsi="Century Gothic" w:cs="Century Gothic"/>
          <w:lang w:val="en-US"/>
        </w:rPr>
        <w:br/>
      </w:r>
      <w:r w:rsidRPr="006B3D8E">
        <w:rPr>
          <w:rFonts w:ascii="Century Gothic" w:eastAsia="Century Gothic" w:hAnsi="Century Gothic" w:cs="Century Gothic"/>
          <w:lang w:val="en-US"/>
        </w:rPr>
        <w:br/>
        <w:t>I'm looking forward to your response and thank you for your consideration.</w:t>
      </w:r>
    </w:p>
    <w:p w:rsidR="006B3D8E" w:rsidRDefault="006B3D8E" w:rsidP="006B3D8E">
      <w:pPr>
        <w:pStyle w:val="divdocumentsectionCLsinglecolumn"/>
        <w:spacing w:before="240" w:line="320" w:lineRule="atLeast"/>
        <w:rPr>
          <w:rFonts w:ascii="Century Gothic" w:eastAsia="Century Gothic" w:hAnsi="Century Gothic" w:cs="Century Gothic"/>
        </w:rPr>
      </w:pPr>
      <w:proofErr w:type="spellStart"/>
      <w:r>
        <w:rPr>
          <w:rFonts w:ascii="Century Gothic" w:eastAsia="Century Gothic" w:hAnsi="Century Gothic" w:cs="Century Gothic"/>
        </w:rPr>
        <w:t>Sincerely</w:t>
      </w:r>
      <w:proofErr w:type="spellEnd"/>
      <w:r>
        <w:rPr>
          <w:rFonts w:ascii="Century Gothic" w:eastAsia="Century Gothic" w:hAnsi="Century Gothic" w:cs="Century Gothic"/>
        </w:rPr>
        <w:t>,</w:t>
      </w:r>
      <w:r>
        <w:rPr>
          <w:rFonts w:ascii="Century Gothic" w:eastAsia="Century Gothic" w:hAnsi="Century Gothic" w:cs="Century Gothic"/>
        </w:rPr>
        <w:br/>
        <w:t>RICARDO BETANCOURT</w:t>
      </w:r>
    </w:p>
    <w:p w:rsidR="00271A92" w:rsidRDefault="00C9568E">
      <w:pPr>
        <w:pStyle w:val="divdocumentthinbottomborder"/>
        <w:pBdr>
          <w:bottom w:val="single" w:sz="16" w:space="1" w:color="FF0000"/>
        </w:pBdr>
        <w:spacing w:line="740" w:lineRule="atLeast"/>
        <w:rPr>
          <w:rFonts w:ascii="Century Gothic" w:eastAsia="Century Gothic" w:hAnsi="Century Gothic" w:cs="Century Gothic"/>
          <w:b/>
          <w:bCs/>
          <w:caps/>
          <w:color w:val="990000"/>
          <w:sz w:val="72"/>
          <w:szCs w:val="72"/>
        </w:rPr>
      </w:pPr>
      <w:bookmarkStart w:id="0" w:name="_GoBack"/>
      <w:bookmarkEnd w:id="0"/>
      <w:r>
        <w:rPr>
          <w:rStyle w:val="divnamespanfName"/>
          <w:rFonts w:ascii="Century Gothic" w:eastAsia="Century Gothic" w:hAnsi="Century Gothic" w:cs="Century Gothic"/>
          <w:caps/>
          <w:color w:val="990000"/>
          <w:sz w:val="72"/>
          <w:szCs w:val="72"/>
        </w:rPr>
        <w:lastRenderedPageBreak/>
        <w:t>RICARDO</w:t>
      </w:r>
      <w:r>
        <w:rPr>
          <w:rFonts w:ascii="Century Gothic" w:eastAsia="Century Gothic" w:hAnsi="Century Gothic" w:cs="Century Gothic"/>
          <w:b/>
          <w:bCs/>
          <w:caps/>
          <w:color w:val="990000"/>
          <w:sz w:val="72"/>
          <w:szCs w:val="72"/>
        </w:rPr>
        <w:t xml:space="preserve"> </w:t>
      </w:r>
      <w:r>
        <w:rPr>
          <w:rStyle w:val="span"/>
          <w:rFonts w:ascii="Century Gothic" w:eastAsia="Century Gothic" w:hAnsi="Century Gothic" w:cs="Century Gothic"/>
          <w:b/>
          <w:bCs/>
          <w:caps/>
          <w:color w:val="990000"/>
          <w:sz w:val="72"/>
          <w:szCs w:val="72"/>
        </w:rPr>
        <w:t>BETANCOURT</w:t>
      </w:r>
    </w:p>
    <w:p w:rsidR="00271A92" w:rsidRPr="006B3D8E" w:rsidRDefault="00C9568E">
      <w:pPr>
        <w:pStyle w:val="div"/>
        <w:spacing w:line="0" w:lineRule="atLeast"/>
        <w:rPr>
          <w:rFonts w:ascii="Century Gothic" w:eastAsia="Century Gothic" w:hAnsi="Century Gothic" w:cs="Century Gothic"/>
          <w:sz w:val="0"/>
          <w:szCs w:val="0"/>
          <w:lang w:val="fr-CA"/>
        </w:rPr>
      </w:pPr>
      <w:r w:rsidRPr="006B3D8E">
        <w:rPr>
          <w:rFonts w:ascii="Century Gothic" w:eastAsia="Century Gothic" w:hAnsi="Century Gothic" w:cs="Century Gothic"/>
          <w:sz w:val="0"/>
          <w:szCs w:val="0"/>
          <w:lang w:val="fr-CA"/>
        </w:rPr>
        <w:t> </w:t>
      </w:r>
    </w:p>
    <w:p w:rsidR="00271A92" w:rsidRPr="006B3D8E" w:rsidRDefault="00C9568E">
      <w:pPr>
        <w:pStyle w:val="divaddress"/>
        <w:pBdr>
          <w:top w:val="none" w:sz="0" w:space="0" w:color="auto"/>
        </w:pBdr>
        <w:rPr>
          <w:rFonts w:ascii="Century Gothic" w:eastAsia="Century Gothic" w:hAnsi="Century Gothic" w:cs="Century Gothic"/>
          <w:lang w:val="fr-CA"/>
        </w:rPr>
      </w:pPr>
      <w:r w:rsidRPr="006B3D8E">
        <w:rPr>
          <w:rStyle w:val="span"/>
          <w:rFonts w:ascii="Century Gothic" w:eastAsia="Century Gothic" w:hAnsi="Century Gothic" w:cs="Century Gothic"/>
          <w:sz w:val="20"/>
          <w:szCs w:val="20"/>
          <w:lang w:val="fr-CA"/>
        </w:rPr>
        <w:t>2195 Rue de la Visitation, Montréal, QC H2L 3E1 | H: 438-930-6145 | ricky_bet@yahoo.com</w:t>
      </w:r>
    </w:p>
    <w:p w:rsidR="00271A92" w:rsidRPr="006B3D8E" w:rsidRDefault="00C9568E">
      <w:pPr>
        <w:pStyle w:val="divdocumentdivsectiontitle"/>
        <w:spacing w:before="200" w:after="40"/>
        <w:rPr>
          <w:rFonts w:ascii="Century Gothic" w:eastAsia="Century Gothic" w:hAnsi="Century Gothic" w:cs="Century Gothic"/>
          <w:b/>
          <w:bCs/>
          <w:caps/>
          <w:lang w:val="en-US"/>
        </w:rPr>
      </w:pPr>
      <w:r w:rsidRPr="006B3D8E">
        <w:rPr>
          <w:rFonts w:ascii="Century Gothic" w:eastAsia="Century Gothic" w:hAnsi="Century Gothic" w:cs="Century Gothic"/>
          <w:b/>
          <w:bCs/>
          <w:caps/>
          <w:lang w:val="en-US"/>
        </w:rPr>
        <w:t>Summary</w:t>
      </w:r>
    </w:p>
    <w:p w:rsidR="00271A92" w:rsidRPr="006B3D8E" w:rsidRDefault="00C9568E">
      <w:pPr>
        <w:pStyle w:val="p"/>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WATCHKEEPING MATE </w:t>
      </w:r>
      <w:r w:rsidRPr="006B3D8E">
        <w:rPr>
          <w:rStyle w:val="Textoennegrita1"/>
          <w:rFonts w:ascii="Century Gothic" w:eastAsia="Century Gothic" w:hAnsi="Century Gothic" w:cs="Century Gothic"/>
          <w:b/>
          <w:bCs/>
          <w:i/>
          <w:iCs/>
          <w:sz w:val="22"/>
          <w:szCs w:val="22"/>
          <w:lang w:val="en-US"/>
        </w:rPr>
        <w:t xml:space="preserve">(no limitations) </w:t>
      </w:r>
      <w:r w:rsidRPr="006B3D8E">
        <w:rPr>
          <w:rFonts w:ascii="Century Gothic" w:eastAsia="Century Gothic" w:hAnsi="Century Gothic" w:cs="Century Gothic"/>
          <w:sz w:val="22"/>
          <w:szCs w:val="22"/>
          <w:lang w:val="en-US"/>
        </w:rPr>
        <w:t>certified by Transports Canada.</w:t>
      </w:r>
    </w:p>
    <w:p w:rsidR="00271A92" w:rsidRPr="006B3D8E" w:rsidRDefault="00271A92">
      <w:pPr>
        <w:pStyle w:val="p"/>
        <w:rPr>
          <w:rFonts w:ascii="Century Gothic" w:eastAsia="Century Gothic" w:hAnsi="Century Gothic" w:cs="Century Gothic"/>
          <w:sz w:val="22"/>
          <w:szCs w:val="22"/>
          <w:lang w:val="en-US"/>
        </w:rPr>
      </w:pPr>
    </w:p>
    <w:p w:rsidR="00271A92" w:rsidRPr="006B3D8E" w:rsidRDefault="00C9568E">
      <w:pPr>
        <w:pStyle w:val="p"/>
        <w:rPr>
          <w:rFonts w:ascii="Century Gothic" w:eastAsia="Century Gothic" w:hAnsi="Century Gothic" w:cs="Century Gothic"/>
          <w:sz w:val="22"/>
          <w:szCs w:val="22"/>
          <w:lang w:val="en-US"/>
        </w:rPr>
      </w:pPr>
      <w:proofErr w:type="gramStart"/>
      <w:r w:rsidRPr="006B3D8E">
        <w:rPr>
          <w:rStyle w:val="Textoennegrita1"/>
          <w:rFonts w:ascii="Century Gothic" w:eastAsia="Century Gothic" w:hAnsi="Century Gothic" w:cs="Century Gothic"/>
          <w:b/>
          <w:bCs/>
          <w:sz w:val="22"/>
          <w:szCs w:val="22"/>
          <w:lang w:val="en-US"/>
        </w:rPr>
        <w:t xml:space="preserve">Merchant Marine Officer </w:t>
      </w:r>
      <w:r w:rsidRPr="006B3D8E">
        <w:rPr>
          <w:rFonts w:ascii="Century Gothic" w:eastAsia="Century Gothic" w:hAnsi="Century Gothic" w:cs="Century Gothic"/>
          <w:sz w:val="22"/>
          <w:szCs w:val="22"/>
          <w:lang w:val="en-US"/>
        </w:rPr>
        <w:t xml:space="preserve">with more than </w:t>
      </w:r>
      <w:r w:rsidRPr="006B3D8E">
        <w:rPr>
          <w:rStyle w:val="Textoennegrita1"/>
          <w:rFonts w:ascii="Century Gothic" w:eastAsia="Century Gothic" w:hAnsi="Century Gothic" w:cs="Century Gothic"/>
          <w:b/>
          <w:bCs/>
          <w:sz w:val="22"/>
          <w:szCs w:val="22"/>
          <w:lang w:val="en-US"/>
        </w:rPr>
        <w:t xml:space="preserve">19 years of experience </w:t>
      </w:r>
      <w:r w:rsidRPr="006B3D8E">
        <w:rPr>
          <w:rFonts w:ascii="Century Gothic" w:eastAsia="Century Gothic" w:hAnsi="Century Gothic" w:cs="Century Gothic"/>
          <w:sz w:val="22"/>
          <w:szCs w:val="22"/>
          <w:lang w:val="en-US"/>
        </w:rPr>
        <w:t>as</w:t>
      </w:r>
      <w:r w:rsidRPr="006B3D8E">
        <w:rPr>
          <w:rStyle w:val="Textoennegrita1"/>
          <w:rFonts w:ascii="Century Gothic" w:eastAsia="Century Gothic" w:hAnsi="Century Gothic" w:cs="Century Gothic"/>
          <w:b/>
          <w:bCs/>
          <w:sz w:val="22"/>
          <w:szCs w:val="22"/>
          <w:lang w:val="en-US"/>
        </w:rPr>
        <w:t xml:space="preserve"> Deck Officer and Chief Mate </w:t>
      </w:r>
      <w:r w:rsidRPr="006B3D8E">
        <w:rPr>
          <w:rFonts w:ascii="Century Gothic" w:eastAsia="Century Gothic" w:hAnsi="Century Gothic" w:cs="Century Gothic"/>
          <w:sz w:val="22"/>
          <w:szCs w:val="22"/>
          <w:lang w:val="en-US"/>
        </w:rPr>
        <w:t xml:space="preserve">(10 years </w:t>
      </w:r>
      <w:proofErr w:type="spellStart"/>
      <w:r w:rsidRPr="006B3D8E">
        <w:rPr>
          <w:rFonts w:ascii="Century Gothic" w:eastAsia="Century Gothic" w:hAnsi="Century Gothic" w:cs="Century Gothic"/>
          <w:sz w:val="22"/>
          <w:szCs w:val="22"/>
          <w:lang w:val="en-US"/>
        </w:rPr>
        <w:t>i</w:t>
      </w:r>
      <w:proofErr w:type="spellEnd"/>
      <w:r w:rsidRPr="006B3D8E">
        <w:rPr>
          <w:rStyle w:val="Textoennegrita1"/>
          <w:rFonts w:ascii="Century Gothic" w:eastAsia="Century Gothic" w:hAnsi="Century Gothic" w:cs="Century Gothic"/>
          <w:b/>
          <w:bCs/>
          <w:sz w:val="22"/>
          <w:szCs w:val="22"/>
          <w:lang w:val="en-US"/>
        </w:rPr>
        <w:t xml:space="preserve"> n the NAVY and </w:t>
      </w:r>
      <w:r w:rsidRPr="006B3D8E">
        <w:rPr>
          <w:rFonts w:ascii="Century Gothic" w:eastAsia="Century Gothic" w:hAnsi="Century Gothic" w:cs="Century Gothic"/>
          <w:sz w:val="22"/>
          <w:szCs w:val="22"/>
          <w:lang w:val="en-US"/>
        </w:rPr>
        <w:t>9 years in</w:t>
      </w:r>
      <w:r w:rsidRPr="006B3D8E">
        <w:rPr>
          <w:rStyle w:val="Textoennegrita1"/>
          <w:rFonts w:ascii="Century Gothic" w:eastAsia="Century Gothic" w:hAnsi="Century Gothic" w:cs="Century Gothic"/>
          <w:b/>
          <w:bCs/>
          <w:sz w:val="22"/>
          <w:szCs w:val="22"/>
          <w:lang w:val="en-US"/>
        </w:rPr>
        <w:t xml:space="preserve"> International Shipping Companies) </w:t>
      </w:r>
      <w:r w:rsidRPr="006B3D8E">
        <w:rPr>
          <w:rFonts w:ascii="Century Gothic" w:eastAsia="Century Gothic" w:hAnsi="Century Gothic" w:cs="Century Gothic"/>
          <w:sz w:val="22"/>
          <w:szCs w:val="22"/>
          <w:lang w:val="en-US"/>
        </w:rPr>
        <w:t xml:space="preserve">in different countries </w:t>
      </w:r>
      <w:r w:rsidRPr="006B3D8E">
        <w:rPr>
          <w:rStyle w:val="Textoennegrita1"/>
          <w:rFonts w:ascii="Century Gothic" w:eastAsia="Century Gothic" w:hAnsi="Century Gothic" w:cs="Century Gothic"/>
          <w:b/>
          <w:bCs/>
          <w:sz w:val="22"/>
          <w:szCs w:val="22"/>
          <w:lang w:val="en-US"/>
        </w:rPr>
        <w:t>(Brazil, Nigeria, Angola, Trinidad, Colombia and others).</w:t>
      </w:r>
      <w:proofErr w:type="gramEnd"/>
    </w:p>
    <w:p w:rsidR="00271A92" w:rsidRPr="006B3D8E" w:rsidRDefault="00271A92">
      <w:pPr>
        <w:pStyle w:val="p"/>
        <w:rPr>
          <w:rFonts w:ascii="Century Gothic" w:eastAsia="Century Gothic" w:hAnsi="Century Gothic" w:cs="Century Gothic"/>
          <w:sz w:val="22"/>
          <w:szCs w:val="22"/>
          <w:lang w:val="en-US"/>
        </w:rPr>
      </w:pPr>
    </w:p>
    <w:p w:rsidR="00271A92" w:rsidRPr="006B3D8E" w:rsidRDefault="00C9568E">
      <w:pPr>
        <w:pStyle w:val="p"/>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I speak </w:t>
      </w:r>
      <w:r w:rsidRPr="006B3D8E">
        <w:rPr>
          <w:rFonts w:ascii="Century Gothic" w:eastAsia="Century Gothic" w:hAnsi="Century Gothic" w:cs="Century Gothic"/>
          <w:sz w:val="22"/>
          <w:szCs w:val="22"/>
          <w:lang w:val="en-US"/>
        </w:rPr>
        <w:t xml:space="preserve">(and write) </w:t>
      </w:r>
      <w:r w:rsidRPr="006B3D8E">
        <w:rPr>
          <w:rStyle w:val="Textoennegrita1"/>
          <w:rFonts w:ascii="Century Gothic" w:eastAsia="Century Gothic" w:hAnsi="Century Gothic" w:cs="Century Gothic"/>
          <w:b/>
          <w:bCs/>
          <w:sz w:val="22"/>
          <w:szCs w:val="22"/>
          <w:lang w:val="en-US"/>
        </w:rPr>
        <w:t xml:space="preserve">4 </w:t>
      </w:r>
      <w:proofErr w:type="gramStart"/>
      <w:r w:rsidRPr="006B3D8E">
        <w:rPr>
          <w:rStyle w:val="Textoennegrita1"/>
          <w:rFonts w:ascii="Century Gothic" w:eastAsia="Century Gothic" w:hAnsi="Century Gothic" w:cs="Century Gothic"/>
          <w:b/>
          <w:bCs/>
          <w:sz w:val="22"/>
          <w:szCs w:val="22"/>
          <w:lang w:val="en-US"/>
        </w:rPr>
        <w:t xml:space="preserve">languages </w:t>
      </w:r>
      <w:r w:rsidRPr="006B3D8E">
        <w:rPr>
          <w:rFonts w:ascii="Century Gothic" w:eastAsia="Century Gothic" w:hAnsi="Century Gothic" w:cs="Century Gothic"/>
          <w:sz w:val="22"/>
          <w:szCs w:val="22"/>
          <w:lang w:val="en-US"/>
        </w:rPr>
        <w:t>:</w:t>
      </w:r>
      <w:proofErr w:type="gramEnd"/>
      <w:r w:rsidRPr="006B3D8E">
        <w:rPr>
          <w:rFonts w:ascii="Century Gothic" w:eastAsia="Century Gothic" w:hAnsi="Century Gothic" w:cs="Century Gothic"/>
          <w:sz w:val="22"/>
          <w:szCs w:val="22"/>
          <w:lang w:val="en-US"/>
        </w:rPr>
        <w:t xml:space="preserve"> English, French (Quebec), Spanish, Portuguese (Brazil).</w:t>
      </w:r>
    </w:p>
    <w:p w:rsidR="00271A92" w:rsidRPr="006B3D8E" w:rsidRDefault="00271A92">
      <w:pPr>
        <w:pStyle w:val="p"/>
        <w:rPr>
          <w:rFonts w:ascii="Century Gothic" w:eastAsia="Century Gothic" w:hAnsi="Century Gothic" w:cs="Century Gothic"/>
          <w:sz w:val="22"/>
          <w:szCs w:val="22"/>
          <w:lang w:val="en-US"/>
        </w:rPr>
      </w:pPr>
    </w:p>
    <w:p w:rsidR="00271A92" w:rsidRPr="006B3D8E" w:rsidRDefault="00C9568E">
      <w:pPr>
        <w:pStyle w:val="p"/>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I would love to work in your company and my very short-term goal is to become Chief mate in the company.</w:t>
      </w:r>
    </w:p>
    <w:p w:rsidR="00271A92" w:rsidRPr="006B3D8E" w:rsidRDefault="00271A92">
      <w:pPr>
        <w:pStyle w:val="p"/>
        <w:rPr>
          <w:rFonts w:ascii="Century Gothic" w:eastAsia="Century Gothic" w:hAnsi="Century Gothic" w:cs="Century Gothic"/>
          <w:sz w:val="22"/>
          <w:szCs w:val="22"/>
          <w:lang w:val="en-US"/>
        </w:rPr>
      </w:pPr>
    </w:p>
    <w:p w:rsidR="00271A92" w:rsidRPr="006B3D8E" w:rsidRDefault="00C9568E">
      <w:pPr>
        <w:pStyle w:val="p"/>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Since my arrival to Canada in July 2013, I have not been able to work on board for reasons of formalities and validation of my international certificates with transports Canada, but now that I have obtained my Canadian certification, I wish to start working in the country, in my profession, as soon as possible.</w:t>
      </w:r>
    </w:p>
    <w:p w:rsidR="00271A92" w:rsidRPr="006B3D8E" w:rsidRDefault="00271A92">
      <w:pPr>
        <w:pStyle w:val="p"/>
        <w:rPr>
          <w:rFonts w:ascii="Century Gothic" w:eastAsia="Century Gothic" w:hAnsi="Century Gothic" w:cs="Century Gothic"/>
          <w:sz w:val="22"/>
          <w:szCs w:val="22"/>
          <w:lang w:val="en-US"/>
        </w:rPr>
      </w:pPr>
    </w:p>
    <w:p w:rsidR="00271A92" w:rsidRPr="006B3D8E" w:rsidRDefault="00C9568E">
      <w:pPr>
        <w:pStyle w:val="p"/>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I am permanent resident since my arrival to Canada and my process for obtaining the citizenship is already in process.</w:t>
      </w:r>
    </w:p>
    <w:p w:rsidR="00271A92" w:rsidRPr="006B3D8E" w:rsidRDefault="00271A92">
      <w:pPr>
        <w:pStyle w:val="p"/>
        <w:rPr>
          <w:rFonts w:ascii="Century Gothic" w:eastAsia="Century Gothic" w:hAnsi="Century Gothic" w:cs="Century Gothic"/>
          <w:sz w:val="22"/>
          <w:szCs w:val="22"/>
          <w:lang w:val="en-US"/>
        </w:rPr>
      </w:pPr>
    </w:p>
    <w:p w:rsidR="00271A92" w:rsidRPr="006B3D8E" w:rsidRDefault="00C9568E">
      <w:pPr>
        <w:pStyle w:val="p"/>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Although I currently live in Montreal - Quebec, I would be willing to move to British Columbia if necessary.</w:t>
      </w:r>
    </w:p>
    <w:p w:rsidR="00271A92" w:rsidRPr="006B3D8E" w:rsidRDefault="00271A92">
      <w:pPr>
        <w:pStyle w:val="p"/>
        <w:rPr>
          <w:rFonts w:ascii="Century Gothic" w:eastAsia="Century Gothic" w:hAnsi="Century Gothic" w:cs="Century Gothic"/>
          <w:sz w:val="22"/>
          <w:szCs w:val="22"/>
          <w:lang w:val="en-US"/>
        </w:rPr>
      </w:pPr>
    </w:p>
    <w:p w:rsidR="00271A92" w:rsidRPr="006B3D8E" w:rsidRDefault="00C9568E">
      <w:pPr>
        <w:pStyle w:val="p"/>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A meeting with you would allow me to further discuss my qualifications and my potential contribution to your company. You can call me at any time so we can make an appointment.</w:t>
      </w:r>
    </w:p>
    <w:p w:rsidR="00271A92" w:rsidRPr="006B3D8E" w:rsidRDefault="00C9568E">
      <w:pPr>
        <w:pStyle w:val="p"/>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br/>
        <w:t>Please accept, Sir, my best regards.</w:t>
      </w:r>
    </w:p>
    <w:p w:rsidR="00271A92" w:rsidRDefault="00C9568E">
      <w:pPr>
        <w:pStyle w:val="divdocumentdivsectiontitle"/>
        <w:spacing w:before="200" w:after="40"/>
        <w:rPr>
          <w:rFonts w:ascii="Century Gothic" w:eastAsia="Century Gothic" w:hAnsi="Century Gothic" w:cs="Century Gothic"/>
          <w:b/>
          <w:bCs/>
          <w:caps/>
        </w:rPr>
      </w:pPr>
      <w:r>
        <w:rPr>
          <w:rFonts w:ascii="Century Gothic" w:eastAsia="Century Gothic" w:hAnsi="Century Gothic" w:cs="Century Gothic"/>
          <w:b/>
          <w:bCs/>
          <w:caps/>
        </w:rPr>
        <w:t>Skills</w:t>
      </w:r>
    </w:p>
    <w:tbl>
      <w:tblPr>
        <w:tblStyle w:val="divdocumenttable"/>
        <w:tblW w:w="0" w:type="auto"/>
        <w:tblInd w:w="2305" w:type="dxa"/>
        <w:tblLayout w:type="fixed"/>
        <w:tblCellMar>
          <w:left w:w="0" w:type="dxa"/>
          <w:right w:w="0" w:type="dxa"/>
        </w:tblCellMar>
        <w:tblLook w:val="05E0" w:firstRow="1" w:lastRow="1" w:firstColumn="1" w:lastColumn="1" w:noHBand="0" w:noVBand="1"/>
      </w:tblPr>
      <w:tblGrid>
        <w:gridCol w:w="4168"/>
        <w:gridCol w:w="4168"/>
      </w:tblGrid>
      <w:tr w:rsidR="00271A92" w:rsidRPr="006B3D8E">
        <w:tc>
          <w:tcPr>
            <w:tcW w:w="4168" w:type="dxa"/>
            <w:tcMar>
              <w:top w:w="5" w:type="dxa"/>
              <w:left w:w="5" w:type="dxa"/>
              <w:bottom w:w="5" w:type="dxa"/>
              <w:right w:w="5" w:type="dxa"/>
            </w:tcMar>
            <w:hideMark/>
          </w:tcPr>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Experience </w:t>
            </w:r>
            <w:r w:rsidRPr="006B3D8E">
              <w:rPr>
                <w:rFonts w:ascii="Century Gothic" w:eastAsia="Century Gothic" w:hAnsi="Century Gothic" w:cs="Century Gothic"/>
                <w:sz w:val="22"/>
                <w:szCs w:val="22"/>
                <w:lang w:val="en-US"/>
              </w:rPr>
              <w:t>- Wide experience as Deck Officer in different international maritime companies.</w:t>
            </w:r>
          </w:p>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Passionate </w:t>
            </w:r>
            <w:r w:rsidRPr="006B3D8E">
              <w:rPr>
                <w:rFonts w:ascii="Century Gothic" w:eastAsia="Century Gothic" w:hAnsi="Century Gothic" w:cs="Century Gothic"/>
                <w:sz w:val="22"/>
                <w:szCs w:val="22"/>
                <w:lang w:val="en-US"/>
              </w:rPr>
              <w:t xml:space="preserve">- I love my profession and for me, my work is my passion and </w:t>
            </w:r>
            <w:proofErr w:type="spellStart"/>
            <w:r w:rsidRPr="006B3D8E">
              <w:rPr>
                <w:rFonts w:ascii="Century Gothic" w:eastAsia="Century Gothic" w:hAnsi="Century Gothic" w:cs="Century Gothic"/>
                <w:sz w:val="22"/>
                <w:szCs w:val="22"/>
                <w:lang w:val="en-US"/>
              </w:rPr>
              <w:t>i</w:t>
            </w:r>
            <w:proofErr w:type="spellEnd"/>
            <w:r w:rsidRPr="006B3D8E">
              <w:rPr>
                <w:rFonts w:ascii="Century Gothic" w:eastAsia="Century Gothic" w:hAnsi="Century Gothic" w:cs="Century Gothic"/>
                <w:sz w:val="22"/>
                <w:szCs w:val="22"/>
                <w:lang w:val="en-US"/>
              </w:rPr>
              <w:t xml:space="preserve"> enjoy it.</w:t>
            </w:r>
          </w:p>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Leadership </w:t>
            </w:r>
            <w:r w:rsidRPr="006B3D8E">
              <w:rPr>
                <w:rFonts w:ascii="Century Gothic" w:eastAsia="Century Gothic" w:hAnsi="Century Gothic" w:cs="Century Gothic"/>
                <w:sz w:val="22"/>
                <w:szCs w:val="22"/>
                <w:lang w:val="en-US"/>
              </w:rPr>
              <w:t>- My experience in the Navy and later in different shipping companies has allowed me to develop leadership skills, respect and good treatment with the shipboard personnel.</w:t>
            </w:r>
          </w:p>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Teamwork - </w:t>
            </w:r>
            <w:r w:rsidRPr="006B3D8E">
              <w:rPr>
                <w:rFonts w:ascii="Century Gothic" w:eastAsia="Century Gothic" w:hAnsi="Century Gothic" w:cs="Century Gothic"/>
                <w:sz w:val="22"/>
                <w:szCs w:val="22"/>
                <w:lang w:val="en-US"/>
              </w:rPr>
              <w:t>Ability to work, communicate and liaise cooperatively with shipboard personnel and the company's shore staff.</w:t>
            </w:r>
          </w:p>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Organized - </w:t>
            </w:r>
            <w:r w:rsidRPr="006B3D8E">
              <w:rPr>
                <w:rFonts w:ascii="Century Gothic" w:eastAsia="Century Gothic" w:hAnsi="Century Gothic" w:cs="Century Gothic"/>
                <w:sz w:val="22"/>
                <w:szCs w:val="22"/>
                <w:lang w:val="en-US"/>
              </w:rPr>
              <w:t xml:space="preserve">Capacity of plan, direct, and organize crew, </w:t>
            </w:r>
            <w:r w:rsidRPr="006B3D8E">
              <w:rPr>
                <w:rFonts w:ascii="Century Gothic" w:eastAsia="Century Gothic" w:hAnsi="Century Gothic" w:cs="Century Gothic"/>
                <w:sz w:val="22"/>
                <w:szCs w:val="22"/>
                <w:lang w:val="en-US"/>
              </w:rPr>
              <w:lastRenderedPageBreak/>
              <w:t>delegate vessel duties, and provide regular training and performance feedback.</w:t>
            </w:r>
          </w:p>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Knowledge - </w:t>
            </w:r>
            <w:r w:rsidRPr="006B3D8E">
              <w:rPr>
                <w:rFonts w:ascii="Century Gothic" w:eastAsia="Century Gothic" w:hAnsi="Century Gothic" w:cs="Century Gothic"/>
                <w:sz w:val="22"/>
                <w:szCs w:val="22"/>
                <w:lang w:val="en-US"/>
              </w:rPr>
              <w:t xml:space="preserve">Of the chief mate's duties on-board relating to deck safety, security, </w:t>
            </w:r>
            <w:proofErr w:type="gramStart"/>
            <w:r w:rsidRPr="006B3D8E">
              <w:rPr>
                <w:rFonts w:ascii="Century Gothic" w:eastAsia="Century Gothic" w:hAnsi="Century Gothic" w:cs="Century Gothic"/>
                <w:sz w:val="22"/>
                <w:szCs w:val="22"/>
                <w:lang w:val="en-US"/>
              </w:rPr>
              <w:t>maintenance</w:t>
            </w:r>
            <w:proofErr w:type="gramEnd"/>
            <w:r w:rsidRPr="006B3D8E">
              <w:rPr>
                <w:rFonts w:ascii="Century Gothic" w:eastAsia="Century Gothic" w:hAnsi="Century Gothic" w:cs="Century Gothic"/>
                <w:sz w:val="22"/>
                <w:szCs w:val="22"/>
                <w:lang w:val="en-US"/>
              </w:rPr>
              <w:t>, crew, navigating equipment and techniques, ship handling principles, stability, seamanship and deck maintenance.</w:t>
            </w:r>
          </w:p>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Computer proficiency </w:t>
            </w:r>
            <w:r w:rsidRPr="006B3D8E">
              <w:rPr>
                <w:rFonts w:ascii="Century Gothic" w:eastAsia="Century Gothic" w:hAnsi="Century Gothic" w:cs="Century Gothic"/>
                <w:sz w:val="22"/>
                <w:szCs w:val="22"/>
                <w:lang w:val="en-US"/>
              </w:rPr>
              <w:t xml:space="preserve">- In MS Office and very familiar with the Safety Management System </w:t>
            </w:r>
            <w:r w:rsidRPr="006B3D8E">
              <w:rPr>
                <w:rStyle w:val="Textoennegrita1"/>
                <w:rFonts w:ascii="Century Gothic" w:eastAsia="Century Gothic" w:hAnsi="Century Gothic" w:cs="Century Gothic"/>
                <w:b/>
                <w:bCs/>
                <w:sz w:val="22"/>
                <w:szCs w:val="22"/>
                <w:lang w:val="en-US"/>
              </w:rPr>
              <w:t>SMS.</w:t>
            </w:r>
          </w:p>
          <w:p w:rsidR="00271A92" w:rsidRPr="006B3D8E" w:rsidRDefault="00C9568E">
            <w:pPr>
              <w:pStyle w:val="ulli"/>
              <w:numPr>
                <w:ilvl w:val="0"/>
                <w:numId w:val="1"/>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Language skills </w:t>
            </w:r>
            <w:r w:rsidRPr="006B3D8E">
              <w:rPr>
                <w:rFonts w:ascii="Century Gothic" w:eastAsia="Century Gothic" w:hAnsi="Century Gothic" w:cs="Century Gothic"/>
                <w:sz w:val="22"/>
                <w:szCs w:val="22"/>
                <w:lang w:val="en-US"/>
              </w:rPr>
              <w:t>-Proficiency in English, French, Spanish and Portuguese.</w:t>
            </w:r>
          </w:p>
        </w:tc>
        <w:tc>
          <w:tcPr>
            <w:tcW w:w="4168" w:type="dxa"/>
            <w:tcBorders>
              <w:left w:val="single" w:sz="8" w:space="0" w:color="FEFDFD"/>
            </w:tcBorders>
            <w:tcMar>
              <w:top w:w="5" w:type="dxa"/>
              <w:left w:w="10" w:type="dxa"/>
              <w:bottom w:w="5" w:type="dxa"/>
              <w:right w:w="5" w:type="dxa"/>
            </w:tcMar>
            <w:hideMark/>
          </w:tcPr>
          <w:p w:rsidR="00271A92" w:rsidRPr="006B3D8E" w:rsidRDefault="00271A92">
            <w:pPr>
              <w:pStyle w:val="p"/>
              <w:ind w:left="260"/>
              <w:rPr>
                <w:rFonts w:ascii="Century Gothic" w:eastAsia="Century Gothic" w:hAnsi="Century Gothic" w:cs="Century Gothic"/>
                <w:sz w:val="22"/>
                <w:szCs w:val="22"/>
                <w:lang w:val="en-US"/>
              </w:rPr>
            </w:pPr>
          </w:p>
          <w:p w:rsidR="00271A92" w:rsidRDefault="00C9568E">
            <w:pPr>
              <w:pStyle w:val="ulli"/>
              <w:numPr>
                <w:ilvl w:val="0"/>
                <w:numId w:val="2"/>
              </w:numPr>
              <w:ind w:left="640" w:hanging="261"/>
              <w:rPr>
                <w:rFonts w:ascii="Century Gothic" w:eastAsia="Century Gothic" w:hAnsi="Century Gothic" w:cs="Century Gothic"/>
                <w:sz w:val="22"/>
                <w:szCs w:val="22"/>
              </w:rPr>
            </w:pPr>
            <w:r>
              <w:rPr>
                <w:rStyle w:val="Textoennegrita1"/>
                <w:rFonts w:ascii="Century Gothic" w:eastAsia="Century Gothic" w:hAnsi="Century Gothic" w:cs="Century Gothic"/>
                <w:b/>
                <w:bCs/>
                <w:sz w:val="22"/>
                <w:szCs w:val="22"/>
                <w:u w:val="single"/>
              </w:rPr>
              <w:t xml:space="preserve">Personal </w:t>
            </w:r>
            <w:proofErr w:type="spellStart"/>
            <w:r>
              <w:rPr>
                <w:rStyle w:val="Textoennegrita1"/>
                <w:rFonts w:ascii="Century Gothic" w:eastAsia="Century Gothic" w:hAnsi="Century Gothic" w:cs="Century Gothic"/>
                <w:b/>
                <w:bCs/>
                <w:sz w:val="22"/>
                <w:szCs w:val="22"/>
                <w:u w:val="single"/>
              </w:rPr>
              <w:t>Skills</w:t>
            </w:r>
            <w:proofErr w:type="spellEnd"/>
          </w:p>
          <w:p w:rsidR="00271A92" w:rsidRDefault="00271A92">
            <w:pPr>
              <w:pStyle w:val="p"/>
              <w:ind w:left="260"/>
              <w:rPr>
                <w:rFonts w:ascii="Century Gothic" w:eastAsia="Century Gothic" w:hAnsi="Century Gothic" w:cs="Century Gothic"/>
                <w:sz w:val="22"/>
                <w:szCs w:val="22"/>
              </w:rPr>
            </w:pPr>
          </w:p>
          <w:p w:rsidR="00271A92" w:rsidRPr="006B3D8E" w:rsidRDefault="00C9568E">
            <w:pPr>
              <w:pStyle w:val="ulli"/>
              <w:numPr>
                <w:ilvl w:val="0"/>
                <w:numId w:val="2"/>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Solid ethic values </w:t>
            </w:r>
            <w:r w:rsidRPr="006B3D8E">
              <w:rPr>
                <w:rFonts w:ascii="Century Gothic" w:eastAsia="Century Gothic" w:hAnsi="Century Gothic" w:cs="Century Gothic"/>
                <w:sz w:val="22"/>
                <w:szCs w:val="22"/>
                <w:lang w:val="en-US"/>
              </w:rPr>
              <w:t>based in respect, honesty and transparency.</w:t>
            </w:r>
          </w:p>
          <w:p w:rsidR="00271A92" w:rsidRPr="006B3D8E" w:rsidRDefault="00C9568E">
            <w:pPr>
              <w:pStyle w:val="ulli"/>
              <w:numPr>
                <w:ilvl w:val="0"/>
                <w:numId w:val="2"/>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Safety of all operations </w:t>
            </w:r>
            <w:r w:rsidRPr="006B3D8E">
              <w:rPr>
                <w:rFonts w:ascii="Century Gothic" w:eastAsia="Century Gothic" w:hAnsi="Century Gothic" w:cs="Century Gothic"/>
                <w:sz w:val="22"/>
                <w:szCs w:val="22"/>
                <w:lang w:val="en-US"/>
              </w:rPr>
              <w:t>is a permanent personal commitment.</w:t>
            </w:r>
          </w:p>
          <w:p w:rsidR="00271A92" w:rsidRPr="006B3D8E" w:rsidRDefault="00C9568E">
            <w:pPr>
              <w:pStyle w:val="ulli"/>
              <w:numPr>
                <w:ilvl w:val="0"/>
                <w:numId w:val="2"/>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Open </w:t>
            </w:r>
            <w:r w:rsidRPr="006B3D8E">
              <w:rPr>
                <w:rFonts w:ascii="Century Gothic" w:eastAsia="Century Gothic" w:hAnsi="Century Gothic" w:cs="Century Gothic"/>
                <w:sz w:val="22"/>
                <w:szCs w:val="22"/>
                <w:lang w:val="en-US"/>
              </w:rPr>
              <w:t>to innovation and permanent learning attitude.</w:t>
            </w:r>
          </w:p>
          <w:p w:rsidR="00271A92" w:rsidRPr="006B3D8E" w:rsidRDefault="00C9568E">
            <w:pPr>
              <w:pStyle w:val="ulli"/>
              <w:numPr>
                <w:ilvl w:val="0"/>
                <w:numId w:val="2"/>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Strong organizational skills </w:t>
            </w:r>
            <w:r w:rsidRPr="006B3D8E">
              <w:rPr>
                <w:rFonts w:ascii="Century Gothic" w:eastAsia="Century Gothic" w:hAnsi="Century Gothic" w:cs="Century Gothic"/>
                <w:sz w:val="22"/>
                <w:szCs w:val="22"/>
                <w:lang w:val="en-US"/>
              </w:rPr>
              <w:t>and time management.</w:t>
            </w:r>
          </w:p>
          <w:p w:rsidR="00271A92" w:rsidRPr="006B3D8E" w:rsidRDefault="00C9568E">
            <w:pPr>
              <w:pStyle w:val="ulli"/>
              <w:numPr>
                <w:ilvl w:val="0"/>
                <w:numId w:val="2"/>
              </w:numPr>
              <w:ind w:left="6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Social skilled </w:t>
            </w:r>
            <w:r w:rsidRPr="006B3D8E">
              <w:rPr>
                <w:rFonts w:ascii="Century Gothic" w:eastAsia="Century Gothic" w:hAnsi="Century Gothic" w:cs="Century Gothic"/>
                <w:sz w:val="22"/>
                <w:szCs w:val="22"/>
                <w:lang w:val="en-US"/>
              </w:rPr>
              <w:t xml:space="preserve">to build up respectful and constructive working relations with colleagues, </w:t>
            </w:r>
            <w:proofErr w:type="spellStart"/>
            <w:r w:rsidRPr="006B3D8E">
              <w:rPr>
                <w:rFonts w:ascii="Century Gothic" w:eastAsia="Century Gothic" w:hAnsi="Century Gothic" w:cs="Century Gothic"/>
                <w:sz w:val="22"/>
                <w:szCs w:val="22"/>
                <w:lang w:val="en-US"/>
              </w:rPr>
              <w:t>costumers</w:t>
            </w:r>
            <w:proofErr w:type="spellEnd"/>
            <w:r w:rsidRPr="006B3D8E">
              <w:rPr>
                <w:rFonts w:ascii="Century Gothic" w:eastAsia="Century Gothic" w:hAnsi="Century Gothic" w:cs="Century Gothic"/>
                <w:sz w:val="22"/>
                <w:szCs w:val="22"/>
                <w:lang w:val="en-US"/>
              </w:rPr>
              <w:t xml:space="preserve"> and competitors.</w:t>
            </w:r>
          </w:p>
        </w:tc>
      </w:tr>
    </w:tbl>
    <w:p w:rsidR="00271A92" w:rsidRDefault="00C9568E">
      <w:pPr>
        <w:pStyle w:val="divdocumentdivsectiontitle"/>
        <w:spacing w:before="200" w:after="40"/>
        <w:rPr>
          <w:rFonts w:ascii="Century Gothic" w:eastAsia="Century Gothic" w:hAnsi="Century Gothic" w:cs="Century Gothic"/>
          <w:b/>
          <w:bCs/>
          <w:caps/>
        </w:rPr>
      </w:pPr>
      <w:r>
        <w:rPr>
          <w:rFonts w:ascii="Century Gothic" w:eastAsia="Century Gothic" w:hAnsi="Century Gothic" w:cs="Century Gothic"/>
          <w:b/>
          <w:bCs/>
          <w:caps/>
        </w:rPr>
        <w:lastRenderedPageBreak/>
        <w:t>Experience</w:t>
      </w: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71A92" w:rsidRPr="006B3D8E">
        <w:trPr>
          <w:tblCellSpacing w:w="0" w:type="dxa"/>
        </w:trPr>
        <w:tc>
          <w:tcPr>
            <w:tcW w:w="2300" w:type="dxa"/>
            <w:tcMar>
              <w:top w:w="0" w:type="dxa"/>
              <w:left w:w="0" w:type="dxa"/>
              <w:bottom w:w="0" w:type="dxa"/>
              <w:right w:w="0" w:type="dxa"/>
            </w:tcMar>
            <w:hideMark/>
          </w:tcPr>
          <w:p w:rsidR="00271A92" w:rsidRDefault="00C9568E">
            <w:pPr>
              <w:pStyle w:val="divdocumentdivparagraphspandateswrapperParagraph"/>
              <w:spacing w:line="260" w:lineRule="atLeast"/>
              <w:rPr>
                <w:rStyle w:val="divdocumentdivparagraphspandateswrapper"/>
                <w:rFonts w:ascii="Century Gothic" w:eastAsia="Century Gothic" w:hAnsi="Century Gothic" w:cs="Century Gothic"/>
                <w:b/>
                <w:bCs/>
                <w:sz w:val="10"/>
                <w:szCs w:val="10"/>
              </w:rPr>
            </w:pPr>
            <w:r>
              <w:rPr>
                <w:rStyle w:val="span"/>
                <w:rFonts w:ascii="Century Gothic" w:eastAsia="Century Gothic" w:hAnsi="Century Gothic" w:cs="Century Gothic"/>
                <w:b/>
                <w:bCs/>
                <w:sz w:val="22"/>
                <w:szCs w:val="22"/>
              </w:rPr>
              <w:t>07/2012</w:t>
            </w:r>
            <w:r>
              <w:rPr>
                <w:rStyle w:val="divdocumentdivparagraphspandateswrapper"/>
                <w:rFonts w:ascii="Century Gothic" w:eastAsia="Century Gothic" w:hAnsi="Century Gothic" w:cs="Century Gothic"/>
                <w:b/>
                <w:bCs/>
                <w:sz w:val="22"/>
                <w:szCs w:val="22"/>
              </w:rPr>
              <w:t xml:space="preserve"> </w:t>
            </w:r>
            <w:r>
              <w:rPr>
                <w:rStyle w:val="span"/>
                <w:rFonts w:ascii="Century Gothic" w:eastAsia="Century Gothic" w:hAnsi="Century Gothic" w:cs="Century Gothic"/>
                <w:b/>
                <w:bCs/>
                <w:sz w:val="22"/>
                <w:szCs w:val="22"/>
              </w:rPr>
              <w:t>to 07/2013</w:t>
            </w:r>
          </w:p>
        </w:tc>
        <w:tc>
          <w:tcPr>
            <w:tcW w:w="8340" w:type="dxa"/>
            <w:tcMar>
              <w:top w:w="0" w:type="dxa"/>
              <w:left w:w="0" w:type="dxa"/>
              <w:bottom w:w="0" w:type="dxa"/>
              <w:right w:w="0" w:type="dxa"/>
            </w:tcMar>
            <w:hideMark/>
          </w:tcPr>
          <w:p w:rsidR="00271A92" w:rsidRPr="006B3D8E" w:rsidRDefault="00C9568E">
            <w:pPr>
              <w:pStyle w:val="divdocumentdivparagraphspandateswrapperParagraph"/>
              <w:spacing w:line="260" w:lineRule="atLeast"/>
              <w:rPr>
                <w:rStyle w:val="span"/>
                <w:rFonts w:ascii="Century Gothic" w:eastAsia="Century Gothic" w:hAnsi="Century Gothic" w:cs="Century Gothic"/>
                <w:b/>
                <w:bCs/>
                <w:sz w:val="22"/>
                <w:szCs w:val="22"/>
                <w:lang w:val="en-US"/>
              </w:rPr>
            </w:pPr>
            <w:r w:rsidRPr="006B3D8E">
              <w:rPr>
                <w:rStyle w:val="spanjobtitle"/>
                <w:rFonts w:ascii="Century Gothic" w:eastAsia="Century Gothic" w:hAnsi="Century Gothic" w:cs="Century Gothic"/>
                <w:sz w:val="22"/>
                <w:szCs w:val="22"/>
                <w:lang w:val="en-US"/>
              </w:rPr>
              <w:t>Chief Mate</w:t>
            </w:r>
            <w:r w:rsidRPr="006B3D8E">
              <w:rPr>
                <w:rStyle w:val="singlecolumnspanpaddedlinenth-child1"/>
                <w:rFonts w:ascii="Century Gothic" w:eastAsia="Century Gothic" w:hAnsi="Century Gothic" w:cs="Century Gothic"/>
                <w:sz w:val="22"/>
                <w:szCs w:val="22"/>
                <w:lang w:val="en-US"/>
              </w:rPr>
              <w:t xml:space="preserve"> </w:t>
            </w:r>
          </w:p>
          <w:p w:rsidR="00271A92" w:rsidRPr="006B3D8E" w:rsidRDefault="00C9568E">
            <w:pPr>
              <w:pStyle w:val="spanpaddedline"/>
              <w:spacing w:line="260" w:lineRule="atLeast"/>
              <w:rPr>
                <w:rStyle w:val="divdocumentsinglecolumnCharacter"/>
                <w:rFonts w:ascii="Century Gothic" w:eastAsia="Century Gothic" w:hAnsi="Century Gothic" w:cs="Century Gothic"/>
                <w:sz w:val="22"/>
                <w:szCs w:val="22"/>
                <w:lang w:val="en-US"/>
              </w:rPr>
            </w:pPr>
            <w:r w:rsidRPr="006B3D8E">
              <w:rPr>
                <w:rStyle w:val="spancompanyname"/>
                <w:rFonts w:ascii="Century Gothic" w:eastAsia="Century Gothic" w:hAnsi="Century Gothic" w:cs="Century Gothic"/>
                <w:sz w:val="22"/>
                <w:szCs w:val="22"/>
                <w:lang w:val="en-US"/>
              </w:rPr>
              <w:t>COREMAR</w:t>
            </w:r>
            <w:r w:rsidRPr="006B3D8E">
              <w:rPr>
                <w:rStyle w:val="spanhypenfont"/>
                <w:rFonts w:ascii="Century Gothic" w:eastAsia="Century Gothic" w:hAnsi="Century Gothic" w:cs="Century Gothic"/>
                <w:lang w:val="en-US"/>
              </w:rPr>
              <w:t xml:space="preserve"> </w:t>
            </w:r>
            <w:r w:rsidRPr="006B3D8E">
              <w:rPr>
                <w:rStyle w:val="spanhypenfont"/>
                <w:rFonts w:ascii="MS Mincho" w:eastAsia="MS Mincho" w:hAnsi="MS Mincho" w:cs="MS Mincho"/>
                <w:lang w:val="en-US"/>
              </w:rPr>
              <w:t>－</w:t>
            </w:r>
            <w:r w:rsidRPr="006B3D8E">
              <w:rPr>
                <w:rStyle w:val="spanhypenfont"/>
                <w:rFonts w:ascii="Century Gothic" w:eastAsia="Century Gothic" w:hAnsi="Century Gothic" w:cs="Century Gothic"/>
                <w:lang w:val="en-US"/>
              </w:rPr>
              <w:t xml:space="preserve"> </w:t>
            </w:r>
            <w:r w:rsidRPr="006B3D8E">
              <w:rPr>
                <w:rStyle w:val="span"/>
                <w:rFonts w:ascii="Century Gothic" w:eastAsia="Century Gothic" w:hAnsi="Century Gothic" w:cs="Century Gothic"/>
                <w:sz w:val="22"/>
                <w:szCs w:val="22"/>
                <w:lang w:val="en-US"/>
              </w:rPr>
              <w:t>Colombia, http://COREMAR.co/</w:t>
            </w:r>
          </w:p>
          <w:p w:rsidR="00271A92" w:rsidRPr="006B3D8E" w:rsidRDefault="00C9568E">
            <w:pPr>
              <w:pStyle w:val="p"/>
              <w:spacing w:line="260" w:lineRule="atLeast"/>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As </w:t>
            </w:r>
            <w:r w:rsidRPr="006B3D8E">
              <w:rPr>
                <w:rStyle w:val="Textoennegrita1"/>
                <w:rFonts w:ascii="Century Gothic" w:eastAsia="Century Gothic" w:hAnsi="Century Gothic" w:cs="Century Gothic"/>
                <w:b/>
                <w:bCs/>
                <w:sz w:val="22"/>
                <w:szCs w:val="22"/>
                <w:lang w:val="en-US"/>
              </w:rPr>
              <w:t xml:space="preserve">Chief Mate </w:t>
            </w:r>
            <w:r w:rsidRPr="006B3D8E">
              <w:rPr>
                <w:rStyle w:val="span"/>
                <w:rFonts w:ascii="Century Gothic" w:eastAsia="Century Gothic" w:hAnsi="Century Gothic" w:cs="Century Gothic"/>
                <w:sz w:val="22"/>
                <w:szCs w:val="22"/>
                <w:lang w:val="en-US"/>
              </w:rPr>
              <w:t xml:space="preserve">onboard the company's vessels in </w:t>
            </w:r>
            <w:r w:rsidRPr="006B3D8E">
              <w:rPr>
                <w:rStyle w:val="Textoennegrita1"/>
                <w:rFonts w:ascii="Century Gothic" w:eastAsia="Century Gothic" w:hAnsi="Century Gothic" w:cs="Century Gothic"/>
                <w:b/>
                <w:bCs/>
                <w:sz w:val="22"/>
                <w:szCs w:val="22"/>
                <w:lang w:val="en-US"/>
              </w:rPr>
              <w:t xml:space="preserve">Offshore supply and Anchor handling operations </w:t>
            </w:r>
            <w:r w:rsidRPr="006B3D8E">
              <w:rPr>
                <w:rStyle w:val="span"/>
                <w:rFonts w:ascii="Century Gothic" w:eastAsia="Century Gothic" w:hAnsi="Century Gothic" w:cs="Century Gothic"/>
                <w:sz w:val="22"/>
                <w:szCs w:val="22"/>
                <w:lang w:val="en-US"/>
              </w:rPr>
              <w:t xml:space="preserve">in The Gulf of </w:t>
            </w:r>
            <w:r w:rsidRPr="006B3D8E">
              <w:rPr>
                <w:rStyle w:val="Textoennegrita1"/>
                <w:rFonts w:ascii="Century Gothic" w:eastAsia="Century Gothic" w:hAnsi="Century Gothic" w:cs="Century Gothic"/>
                <w:b/>
                <w:bCs/>
                <w:sz w:val="22"/>
                <w:szCs w:val="22"/>
                <w:lang w:val="en-US"/>
              </w:rPr>
              <w:t xml:space="preserve">Mexico, Colombia and Brazil, </w:t>
            </w:r>
            <w:r w:rsidRPr="006B3D8E">
              <w:rPr>
                <w:rStyle w:val="span"/>
                <w:rFonts w:ascii="Century Gothic" w:eastAsia="Century Gothic" w:hAnsi="Century Gothic" w:cs="Century Gothic"/>
                <w:sz w:val="22"/>
                <w:szCs w:val="22"/>
                <w:lang w:val="en-US"/>
              </w:rPr>
              <w:t xml:space="preserve">at the service of </w:t>
            </w:r>
            <w:r w:rsidRPr="006B3D8E">
              <w:rPr>
                <w:rStyle w:val="Textoennegrita1"/>
                <w:rFonts w:ascii="Century Gothic" w:eastAsia="Century Gothic" w:hAnsi="Century Gothic" w:cs="Century Gothic"/>
                <w:b/>
                <w:bCs/>
                <w:sz w:val="22"/>
                <w:szCs w:val="22"/>
                <w:lang w:val="en-US"/>
              </w:rPr>
              <w:t xml:space="preserve">ECOPETROL </w:t>
            </w:r>
            <w:r w:rsidRPr="006B3D8E">
              <w:rPr>
                <w:rStyle w:val="Textoennegrita1"/>
                <w:rFonts w:ascii="Century Gothic" w:eastAsia="Century Gothic" w:hAnsi="Century Gothic" w:cs="Century Gothic"/>
                <w:b/>
                <w:bCs/>
                <w:i/>
                <w:iCs/>
                <w:sz w:val="22"/>
                <w:szCs w:val="22"/>
                <w:lang w:val="en-US"/>
              </w:rPr>
              <w:t xml:space="preserve">(Colombian Oil Company) </w:t>
            </w:r>
            <w:r w:rsidRPr="006B3D8E">
              <w:rPr>
                <w:rStyle w:val="span"/>
                <w:rFonts w:ascii="Century Gothic" w:eastAsia="Century Gothic" w:hAnsi="Century Gothic" w:cs="Century Gothic"/>
                <w:sz w:val="22"/>
                <w:szCs w:val="22"/>
                <w:lang w:val="en-US"/>
              </w:rPr>
              <w:t xml:space="preserve">and </w:t>
            </w:r>
            <w:r w:rsidRPr="006B3D8E">
              <w:rPr>
                <w:rStyle w:val="Textoennegrita1"/>
                <w:rFonts w:ascii="Century Gothic" w:eastAsia="Century Gothic" w:hAnsi="Century Gothic" w:cs="Century Gothic"/>
                <w:b/>
                <w:bCs/>
                <w:sz w:val="22"/>
                <w:szCs w:val="22"/>
                <w:lang w:val="en-US"/>
              </w:rPr>
              <w:t xml:space="preserve">PETROBRAS </w:t>
            </w:r>
            <w:r w:rsidRPr="006B3D8E">
              <w:rPr>
                <w:rStyle w:val="Textoennegrita1"/>
                <w:rFonts w:ascii="Century Gothic" w:eastAsia="Century Gothic" w:hAnsi="Century Gothic" w:cs="Century Gothic"/>
                <w:b/>
                <w:bCs/>
                <w:i/>
                <w:iCs/>
                <w:sz w:val="22"/>
                <w:szCs w:val="22"/>
                <w:lang w:val="en-US"/>
              </w:rPr>
              <w:t>(Brazilian Petroleum Corporation)</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Responsible to handle and </w:t>
            </w:r>
            <w:proofErr w:type="gramStart"/>
            <w:r w:rsidRPr="006B3D8E">
              <w:rPr>
                <w:rStyle w:val="span"/>
                <w:rFonts w:ascii="Century Gothic" w:eastAsia="Century Gothic" w:hAnsi="Century Gothic" w:cs="Century Gothic"/>
                <w:sz w:val="22"/>
                <w:szCs w:val="22"/>
                <w:lang w:val="en-US"/>
              </w:rPr>
              <w:t>operate  the</w:t>
            </w:r>
            <w:proofErr w:type="gramEnd"/>
            <w:r w:rsidRPr="006B3D8E">
              <w:rPr>
                <w:rStyle w:val="span"/>
                <w:rFonts w:ascii="Century Gothic" w:eastAsia="Century Gothic" w:hAnsi="Century Gothic" w:cs="Century Gothic"/>
                <w:sz w:val="22"/>
                <w:szCs w:val="22"/>
                <w:lang w:val="en-US"/>
              </w:rPr>
              <w:t xml:space="preserve"> vessel either manually or using the dynamic positioning system, in the different types of offshore operations.</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Head of the deck department. Responsible for the ship's maintenance.</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Cargo Officer. Works with the port's ship planners, the longshoremen and the deck crew to load, stowage, securing and unload the ship.</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Responsible for the stability of the vessel</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Responsible for the Navigational </w:t>
            </w:r>
            <w:proofErr w:type="spellStart"/>
            <w:r w:rsidRPr="006B3D8E">
              <w:rPr>
                <w:rStyle w:val="span"/>
                <w:rFonts w:ascii="Century Gothic" w:eastAsia="Century Gothic" w:hAnsi="Century Gothic" w:cs="Century Gothic"/>
                <w:sz w:val="22"/>
                <w:szCs w:val="22"/>
                <w:lang w:val="en-US"/>
              </w:rPr>
              <w:t>watchstanding</w:t>
            </w:r>
            <w:proofErr w:type="spellEnd"/>
            <w:r w:rsidRPr="006B3D8E">
              <w:rPr>
                <w:rStyle w:val="span"/>
                <w:rFonts w:ascii="Century Gothic" w:eastAsia="Century Gothic" w:hAnsi="Century Gothic" w:cs="Century Gothic"/>
                <w:sz w:val="22"/>
                <w:szCs w:val="22"/>
                <w:lang w:val="en-US"/>
              </w:rPr>
              <w:t>.</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Safety Officer onboard. Responsible for the safety of personnel and safety and rescue equipment.</w:t>
            </w:r>
          </w:p>
          <w:p w:rsidR="00271A92"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rPr>
            </w:pPr>
            <w:proofErr w:type="spellStart"/>
            <w:r>
              <w:rPr>
                <w:rStyle w:val="span"/>
                <w:rFonts w:ascii="Century Gothic" w:eastAsia="Century Gothic" w:hAnsi="Century Gothic" w:cs="Century Gothic"/>
                <w:sz w:val="22"/>
                <w:szCs w:val="22"/>
              </w:rPr>
              <w:t>Responsible</w:t>
            </w:r>
            <w:proofErr w:type="spellEnd"/>
            <w:r>
              <w:rPr>
                <w:rStyle w:val="span"/>
                <w:rFonts w:ascii="Century Gothic" w:eastAsia="Century Gothic" w:hAnsi="Century Gothic" w:cs="Century Gothic"/>
                <w:sz w:val="22"/>
                <w:szCs w:val="22"/>
              </w:rPr>
              <w:t xml:space="preserve"> </w:t>
            </w:r>
            <w:proofErr w:type="spellStart"/>
            <w:r>
              <w:rPr>
                <w:rStyle w:val="span"/>
                <w:rFonts w:ascii="Century Gothic" w:eastAsia="Century Gothic" w:hAnsi="Century Gothic" w:cs="Century Gothic"/>
                <w:sz w:val="22"/>
                <w:szCs w:val="22"/>
              </w:rPr>
              <w:t>for</w:t>
            </w:r>
            <w:proofErr w:type="spellEnd"/>
            <w:r>
              <w:rPr>
                <w:rStyle w:val="span"/>
                <w:rFonts w:ascii="Century Gothic" w:eastAsia="Century Gothic" w:hAnsi="Century Gothic" w:cs="Century Gothic"/>
                <w:sz w:val="22"/>
                <w:szCs w:val="22"/>
              </w:rPr>
              <w:t xml:space="preserve"> </w:t>
            </w:r>
            <w:proofErr w:type="spellStart"/>
            <w:r>
              <w:rPr>
                <w:rStyle w:val="span"/>
                <w:rFonts w:ascii="Century Gothic" w:eastAsia="Century Gothic" w:hAnsi="Century Gothic" w:cs="Century Gothic"/>
                <w:sz w:val="22"/>
                <w:szCs w:val="22"/>
              </w:rPr>
              <w:t>firefighting</w:t>
            </w:r>
            <w:proofErr w:type="spellEnd"/>
            <w:r>
              <w:rPr>
                <w:rStyle w:val="span"/>
                <w:rFonts w:ascii="Century Gothic" w:eastAsia="Century Gothic" w:hAnsi="Century Gothic" w:cs="Century Gothic"/>
                <w:sz w:val="22"/>
                <w:szCs w:val="22"/>
              </w:rPr>
              <w:t xml:space="preserve"> </w:t>
            </w:r>
            <w:proofErr w:type="spellStart"/>
            <w:r>
              <w:rPr>
                <w:rStyle w:val="span"/>
                <w:rFonts w:ascii="Century Gothic" w:eastAsia="Century Gothic" w:hAnsi="Century Gothic" w:cs="Century Gothic"/>
                <w:sz w:val="22"/>
                <w:szCs w:val="22"/>
              </w:rPr>
              <w:t>equipment</w:t>
            </w:r>
            <w:proofErr w:type="spellEnd"/>
            <w:r>
              <w:rPr>
                <w:rStyle w:val="span"/>
                <w:rFonts w:ascii="Century Gothic" w:eastAsia="Century Gothic" w:hAnsi="Century Gothic" w:cs="Century Gothic"/>
                <w:sz w:val="22"/>
                <w:szCs w:val="22"/>
              </w:rPr>
              <w:t>.</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Ship Security Officer (SSO) on-board.</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Officer in charge of the documentation on-board. Person in charge of promoting and applying the SMS (Safety Management System), company's policies and procedures in the performance of all tasks, emphasizing on the correct use and application of PPE, safety equipment, Risk Assessment, JSA use, Check</w:t>
            </w:r>
            <w:r w:rsidRPr="006B3D8E">
              <w:rPr>
                <w:rStyle w:val="span"/>
                <w:rFonts w:ascii="Century Gothic" w:eastAsia="Century Gothic" w:hAnsi="Century Gothic" w:cs="Century Gothic"/>
                <w:sz w:val="22"/>
                <w:szCs w:val="22"/>
                <w:lang w:val="en-US"/>
              </w:rPr>
              <w:softHyphen/>
              <w:t xml:space="preserve"> lists, Pre-task ''toolbox talks'' and all other safety precautions relating to job and task performance.</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Responsible to ensure that the vessel's medical supplies, medicine chests, and related stores and equipment are maintained within any expiration dates and in good order. </w:t>
            </w:r>
            <w:proofErr w:type="gramStart"/>
            <w:r w:rsidRPr="006B3D8E">
              <w:rPr>
                <w:rStyle w:val="span"/>
                <w:rFonts w:ascii="Century Gothic" w:eastAsia="Century Gothic" w:hAnsi="Century Gothic" w:cs="Century Gothic"/>
                <w:sz w:val="22"/>
                <w:szCs w:val="22"/>
                <w:lang w:val="en-US"/>
              </w:rPr>
              <w:t>keeps</w:t>
            </w:r>
            <w:proofErr w:type="gramEnd"/>
            <w:r w:rsidRPr="006B3D8E">
              <w:rPr>
                <w:rStyle w:val="span"/>
                <w:rFonts w:ascii="Century Gothic" w:eastAsia="Century Gothic" w:hAnsi="Century Gothic" w:cs="Century Gothic"/>
                <w:sz w:val="22"/>
                <w:szCs w:val="22"/>
                <w:lang w:val="en-US"/>
              </w:rPr>
              <w:t xml:space="preserve"> the vessel's hospital and associated equipment in good order.</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Supervisor of the training and familiarization of the crew particularly when such personnel </w:t>
            </w:r>
            <w:proofErr w:type="gramStart"/>
            <w:r w:rsidRPr="006B3D8E">
              <w:rPr>
                <w:rStyle w:val="span"/>
                <w:rFonts w:ascii="Century Gothic" w:eastAsia="Century Gothic" w:hAnsi="Century Gothic" w:cs="Century Gothic"/>
                <w:sz w:val="22"/>
                <w:szCs w:val="22"/>
                <w:lang w:val="en-US"/>
              </w:rPr>
              <w:t>is</w:t>
            </w:r>
            <w:proofErr w:type="gramEnd"/>
            <w:r w:rsidRPr="006B3D8E">
              <w:rPr>
                <w:rStyle w:val="span"/>
                <w:rFonts w:ascii="Century Gothic" w:eastAsia="Century Gothic" w:hAnsi="Century Gothic" w:cs="Century Gothic"/>
                <w:sz w:val="22"/>
                <w:szCs w:val="22"/>
                <w:lang w:val="en-US"/>
              </w:rPr>
              <w:t xml:space="preserve"> new to the vessel.</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Responsible for scheduling and supervising the crew's daily work activities onboard.</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Assist the Master in maintaining the good order, morale, and motivation of the crew will assist as necessary with crew evaluation and any reporting including those that may be required for disciplinary reasons.</w:t>
            </w:r>
          </w:p>
          <w:p w:rsidR="00271A92" w:rsidRPr="006B3D8E" w:rsidRDefault="00C9568E">
            <w:pPr>
              <w:pStyle w:val="ulli"/>
              <w:numPr>
                <w:ilvl w:val="0"/>
                <w:numId w:val="3"/>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Any other duties that the Captain may assign to him.</w:t>
            </w:r>
          </w:p>
        </w:tc>
      </w:tr>
    </w:tbl>
    <w:p w:rsidR="00271A92" w:rsidRDefault="00271A92">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71A92" w:rsidRPr="006B3D8E">
        <w:trPr>
          <w:tblCellSpacing w:w="0" w:type="dxa"/>
        </w:trPr>
        <w:tc>
          <w:tcPr>
            <w:tcW w:w="2300" w:type="dxa"/>
            <w:tcMar>
              <w:top w:w="80" w:type="dxa"/>
              <w:left w:w="0" w:type="dxa"/>
              <w:bottom w:w="0" w:type="dxa"/>
              <w:right w:w="0" w:type="dxa"/>
            </w:tcMar>
            <w:hideMark/>
          </w:tcPr>
          <w:p w:rsidR="00271A92" w:rsidRDefault="00C9568E">
            <w:pPr>
              <w:pStyle w:val="divdocumentdivparagraphspandateswrapperParagraph"/>
              <w:spacing w:line="260" w:lineRule="atLeast"/>
              <w:rPr>
                <w:rStyle w:val="divdocumentdivparagraphspandateswrapper"/>
                <w:rFonts w:ascii="Century Gothic" w:eastAsia="Century Gothic" w:hAnsi="Century Gothic" w:cs="Century Gothic"/>
                <w:b/>
                <w:bCs/>
                <w:sz w:val="10"/>
                <w:szCs w:val="10"/>
              </w:rPr>
            </w:pPr>
            <w:r>
              <w:rPr>
                <w:rStyle w:val="span"/>
                <w:rFonts w:ascii="Century Gothic" w:eastAsia="Century Gothic" w:hAnsi="Century Gothic" w:cs="Century Gothic"/>
                <w:b/>
                <w:bCs/>
                <w:sz w:val="22"/>
                <w:szCs w:val="22"/>
              </w:rPr>
              <w:lastRenderedPageBreak/>
              <w:t>07/2009</w:t>
            </w:r>
            <w:r>
              <w:rPr>
                <w:rStyle w:val="divdocumentdivparagraphspandateswrapper"/>
                <w:rFonts w:ascii="Century Gothic" w:eastAsia="Century Gothic" w:hAnsi="Century Gothic" w:cs="Century Gothic"/>
                <w:b/>
                <w:bCs/>
                <w:sz w:val="22"/>
                <w:szCs w:val="22"/>
              </w:rPr>
              <w:t xml:space="preserve"> </w:t>
            </w:r>
            <w:r>
              <w:rPr>
                <w:rStyle w:val="span"/>
                <w:rFonts w:ascii="Century Gothic" w:eastAsia="Century Gothic" w:hAnsi="Century Gothic" w:cs="Century Gothic"/>
                <w:b/>
                <w:bCs/>
                <w:sz w:val="22"/>
                <w:szCs w:val="22"/>
              </w:rPr>
              <w:t>to 03/2010</w:t>
            </w:r>
          </w:p>
        </w:tc>
        <w:tc>
          <w:tcPr>
            <w:tcW w:w="8340" w:type="dxa"/>
            <w:tcMar>
              <w:top w:w="80" w:type="dxa"/>
              <w:left w:w="0" w:type="dxa"/>
              <w:bottom w:w="0" w:type="dxa"/>
              <w:right w:w="0" w:type="dxa"/>
            </w:tcMar>
            <w:hideMark/>
          </w:tcPr>
          <w:p w:rsidR="00271A92" w:rsidRPr="006B3D8E" w:rsidRDefault="00C9568E">
            <w:pPr>
              <w:pStyle w:val="divdocumentdivparagraphspandateswrapperParagraph"/>
              <w:spacing w:line="260" w:lineRule="atLeast"/>
              <w:rPr>
                <w:rStyle w:val="span"/>
                <w:rFonts w:ascii="Century Gothic" w:eastAsia="Century Gothic" w:hAnsi="Century Gothic" w:cs="Century Gothic"/>
                <w:b/>
                <w:bCs/>
                <w:sz w:val="22"/>
                <w:szCs w:val="22"/>
                <w:lang w:val="en-US"/>
              </w:rPr>
            </w:pPr>
            <w:r w:rsidRPr="006B3D8E">
              <w:rPr>
                <w:rStyle w:val="spanjobtitle"/>
                <w:rFonts w:ascii="Century Gothic" w:eastAsia="Century Gothic" w:hAnsi="Century Gothic" w:cs="Century Gothic"/>
                <w:sz w:val="22"/>
                <w:szCs w:val="22"/>
                <w:lang w:val="en-US"/>
              </w:rPr>
              <w:t>Chief Mate</w:t>
            </w:r>
            <w:r w:rsidRPr="006B3D8E">
              <w:rPr>
                <w:rStyle w:val="singlecolumnspanpaddedlinenth-child1"/>
                <w:rFonts w:ascii="Century Gothic" w:eastAsia="Century Gothic" w:hAnsi="Century Gothic" w:cs="Century Gothic"/>
                <w:sz w:val="22"/>
                <w:szCs w:val="22"/>
                <w:lang w:val="en-US"/>
              </w:rPr>
              <w:t xml:space="preserve"> </w:t>
            </w:r>
          </w:p>
          <w:p w:rsidR="00271A92" w:rsidRPr="006B3D8E" w:rsidRDefault="00C9568E">
            <w:pPr>
              <w:pStyle w:val="spanpaddedline"/>
              <w:spacing w:line="260" w:lineRule="atLeast"/>
              <w:rPr>
                <w:rStyle w:val="divdocumentsinglecolumnCharacter"/>
                <w:rFonts w:ascii="Century Gothic" w:eastAsia="Century Gothic" w:hAnsi="Century Gothic" w:cs="Century Gothic"/>
                <w:sz w:val="22"/>
                <w:szCs w:val="22"/>
                <w:lang w:val="en-US"/>
              </w:rPr>
            </w:pPr>
            <w:r w:rsidRPr="006B3D8E">
              <w:rPr>
                <w:rStyle w:val="spancompanyname"/>
                <w:rFonts w:ascii="Century Gothic" w:eastAsia="Century Gothic" w:hAnsi="Century Gothic" w:cs="Century Gothic"/>
                <w:sz w:val="22"/>
                <w:szCs w:val="22"/>
                <w:lang w:val="en-US"/>
              </w:rPr>
              <w:t>SERVIPORT</w:t>
            </w:r>
            <w:r w:rsidRPr="006B3D8E">
              <w:rPr>
                <w:rStyle w:val="spanhypenfont"/>
                <w:rFonts w:ascii="Century Gothic" w:eastAsia="Century Gothic" w:hAnsi="Century Gothic" w:cs="Century Gothic"/>
                <w:lang w:val="en-US"/>
              </w:rPr>
              <w:t xml:space="preserve"> </w:t>
            </w:r>
            <w:r w:rsidRPr="006B3D8E">
              <w:rPr>
                <w:rStyle w:val="spanhypenfont"/>
                <w:rFonts w:ascii="MS Mincho" w:eastAsia="MS Mincho" w:hAnsi="MS Mincho" w:cs="MS Mincho"/>
                <w:lang w:val="en-US"/>
              </w:rPr>
              <w:t>－</w:t>
            </w:r>
            <w:r w:rsidRPr="006B3D8E">
              <w:rPr>
                <w:rStyle w:val="spanhypenfont"/>
                <w:rFonts w:ascii="Century Gothic" w:eastAsia="Century Gothic" w:hAnsi="Century Gothic" w:cs="Century Gothic"/>
                <w:lang w:val="en-US"/>
              </w:rPr>
              <w:t xml:space="preserve"> </w:t>
            </w:r>
            <w:r w:rsidRPr="006B3D8E">
              <w:rPr>
                <w:rStyle w:val="span"/>
                <w:rFonts w:ascii="Century Gothic" w:eastAsia="Century Gothic" w:hAnsi="Century Gothic" w:cs="Century Gothic"/>
                <w:sz w:val="22"/>
                <w:szCs w:val="22"/>
                <w:lang w:val="en-US"/>
              </w:rPr>
              <w:t>Colombia, https://www.SERVIPORT.com.co/</w:t>
            </w:r>
          </w:p>
          <w:p w:rsidR="00271A92" w:rsidRPr="006B3D8E" w:rsidRDefault="00C9568E">
            <w:pPr>
              <w:pStyle w:val="p"/>
              <w:spacing w:line="260" w:lineRule="atLeast"/>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As </w:t>
            </w:r>
            <w:r w:rsidRPr="006B3D8E">
              <w:rPr>
                <w:rStyle w:val="Textoennegrita1"/>
                <w:rFonts w:ascii="Century Gothic" w:eastAsia="Century Gothic" w:hAnsi="Century Gothic" w:cs="Century Gothic"/>
                <w:b/>
                <w:bCs/>
                <w:sz w:val="22"/>
                <w:szCs w:val="22"/>
                <w:lang w:val="en-US"/>
              </w:rPr>
              <w:t xml:space="preserve">Chief Mate </w:t>
            </w:r>
            <w:r w:rsidRPr="006B3D8E">
              <w:rPr>
                <w:rStyle w:val="span"/>
                <w:rFonts w:ascii="Century Gothic" w:eastAsia="Century Gothic" w:hAnsi="Century Gothic" w:cs="Century Gothic"/>
                <w:sz w:val="22"/>
                <w:szCs w:val="22"/>
                <w:lang w:val="en-US"/>
              </w:rPr>
              <w:t xml:space="preserve">onboard the company's vessels in </w:t>
            </w:r>
            <w:r w:rsidRPr="006B3D8E">
              <w:rPr>
                <w:rStyle w:val="Textoennegrita1"/>
                <w:rFonts w:ascii="Century Gothic" w:eastAsia="Century Gothic" w:hAnsi="Century Gothic" w:cs="Century Gothic"/>
                <w:b/>
                <w:bCs/>
                <w:sz w:val="22"/>
                <w:szCs w:val="22"/>
                <w:lang w:val="en-US"/>
              </w:rPr>
              <w:t xml:space="preserve">Single Point Mooring (SPM) Offshore Operations </w:t>
            </w:r>
            <w:r w:rsidRPr="006B3D8E">
              <w:rPr>
                <w:rStyle w:val="span"/>
                <w:rFonts w:ascii="Century Gothic" w:eastAsia="Century Gothic" w:hAnsi="Century Gothic" w:cs="Century Gothic"/>
                <w:sz w:val="22"/>
                <w:szCs w:val="22"/>
                <w:lang w:val="en-US"/>
              </w:rPr>
              <w:t xml:space="preserve">in </w:t>
            </w:r>
            <w:r w:rsidRPr="006B3D8E">
              <w:rPr>
                <w:rStyle w:val="Textoennegrita1"/>
                <w:rFonts w:ascii="Century Gothic" w:eastAsia="Century Gothic" w:hAnsi="Century Gothic" w:cs="Century Gothic"/>
                <w:b/>
                <w:bCs/>
                <w:sz w:val="22"/>
                <w:szCs w:val="22"/>
                <w:lang w:val="en-US"/>
              </w:rPr>
              <w:t xml:space="preserve">COLOMBIA </w:t>
            </w:r>
            <w:r w:rsidRPr="006B3D8E">
              <w:rPr>
                <w:rStyle w:val="span"/>
                <w:rFonts w:ascii="Century Gothic" w:eastAsia="Century Gothic" w:hAnsi="Century Gothic" w:cs="Century Gothic"/>
                <w:sz w:val="22"/>
                <w:szCs w:val="22"/>
                <w:lang w:val="en-US"/>
              </w:rPr>
              <w:t xml:space="preserve">at the service of </w:t>
            </w:r>
            <w:r w:rsidRPr="006B3D8E">
              <w:rPr>
                <w:rStyle w:val="Textoennegrita1"/>
                <w:rFonts w:ascii="Century Gothic" w:eastAsia="Century Gothic" w:hAnsi="Century Gothic" w:cs="Century Gothic"/>
                <w:b/>
                <w:bCs/>
                <w:sz w:val="22"/>
                <w:szCs w:val="22"/>
                <w:lang w:val="en-US"/>
              </w:rPr>
              <w:t xml:space="preserve">ECOPETROL </w:t>
            </w:r>
            <w:r w:rsidRPr="006B3D8E">
              <w:rPr>
                <w:rStyle w:val="Textoennegrita1"/>
                <w:rFonts w:ascii="Century Gothic" w:eastAsia="Century Gothic" w:hAnsi="Century Gothic" w:cs="Century Gothic"/>
                <w:b/>
                <w:bCs/>
                <w:i/>
                <w:iCs/>
                <w:sz w:val="22"/>
                <w:szCs w:val="22"/>
                <w:lang w:val="en-US"/>
              </w:rPr>
              <w:t>(Colombian Oil Company).</w:t>
            </w:r>
          </w:p>
          <w:p w:rsidR="00271A92" w:rsidRPr="006B3D8E" w:rsidRDefault="00C9568E">
            <w:pPr>
              <w:pStyle w:val="ulli"/>
              <w:numPr>
                <w:ilvl w:val="0"/>
                <w:numId w:val="4"/>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The functions of the position performed are the same as previously specified.</w:t>
            </w:r>
          </w:p>
        </w:tc>
      </w:tr>
    </w:tbl>
    <w:p w:rsidR="00271A92" w:rsidRDefault="00271A92">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71A92" w:rsidRPr="006B3D8E">
        <w:trPr>
          <w:tblCellSpacing w:w="0" w:type="dxa"/>
        </w:trPr>
        <w:tc>
          <w:tcPr>
            <w:tcW w:w="2300" w:type="dxa"/>
            <w:tcMar>
              <w:top w:w="80" w:type="dxa"/>
              <w:left w:w="0" w:type="dxa"/>
              <w:bottom w:w="0" w:type="dxa"/>
              <w:right w:w="0" w:type="dxa"/>
            </w:tcMar>
            <w:hideMark/>
          </w:tcPr>
          <w:p w:rsidR="00271A92" w:rsidRDefault="00C9568E">
            <w:pPr>
              <w:pStyle w:val="divdocumentdivparagraphspandateswrapperParagraph"/>
              <w:spacing w:line="260" w:lineRule="atLeast"/>
              <w:rPr>
                <w:rStyle w:val="divdocumentdivparagraphspandateswrapper"/>
                <w:rFonts w:ascii="Century Gothic" w:eastAsia="Century Gothic" w:hAnsi="Century Gothic" w:cs="Century Gothic"/>
                <w:b/>
                <w:bCs/>
                <w:sz w:val="10"/>
                <w:szCs w:val="10"/>
              </w:rPr>
            </w:pPr>
            <w:r>
              <w:rPr>
                <w:rStyle w:val="span"/>
                <w:rFonts w:ascii="Century Gothic" w:eastAsia="Century Gothic" w:hAnsi="Century Gothic" w:cs="Century Gothic"/>
                <w:b/>
                <w:bCs/>
                <w:sz w:val="22"/>
                <w:szCs w:val="22"/>
              </w:rPr>
              <w:t>03/2008</w:t>
            </w:r>
            <w:r>
              <w:rPr>
                <w:rStyle w:val="divdocumentdivparagraphspandateswrapper"/>
                <w:rFonts w:ascii="Century Gothic" w:eastAsia="Century Gothic" w:hAnsi="Century Gothic" w:cs="Century Gothic"/>
                <w:b/>
                <w:bCs/>
                <w:sz w:val="22"/>
                <w:szCs w:val="22"/>
              </w:rPr>
              <w:t xml:space="preserve"> </w:t>
            </w:r>
            <w:r>
              <w:rPr>
                <w:rStyle w:val="span"/>
                <w:rFonts w:ascii="Century Gothic" w:eastAsia="Century Gothic" w:hAnsi="Century Gothic" w:cs="Century Gothic"/>
                <w:b/>
                <w:bCs/>
                <w:sz w:val="22"/>
                <w:szCs w:val="22"/>
              </w:rPr>
              <w:t>to 06/2009</w:t>
            </w:r>
          </w:p>
        </w:tc>
        <w:tc>
          <w:tcPr>
            <w:tcW w:w="8340" w:type="dxa"/>
            <w:tcMar>
              <w:top w:w="80" w:type="dxa"/>
              <w:left w:w="0" w:type="dxa"/>
              <w:bottom w:w="0" w:type="dxa"/>
              <w:right w:w="0" w:type="dxa"/>
            </w:tcMar>
            <w:hideMark/>
          </w:tcPr>
          <w:p w:rsidR="00271A92" w:rsidRPr="006B3D8E" w:rsidRDefault="00C9568E">
            <w:pPr>
              <w:pStyle w:val="divdocumentdivparagraphspandateswrapperParagraph"/>
              <w:spacing w:line="260" w:lineRule="atLeast"/>
              <w:rPr>
                <w:rStyle w:val="span"/>
                <w:rFonts w:ascii="Century Gothic" w:eastAsia="Century Gothic" w:hAnsi="Century Gothic" w:cs="Century Gothic"/>
                <w:b/>
                <w:bCs/>
                <w:sz w:val="22"/>
                <w:szCs w:val="22"/>
                <w:lang w:val="en-US"/>
              </w:rPr>
            </w:pPr>
            <w:r w:rsidRPr="006B3D8E">
              <w:rPr>
                <w:rStyle w:val="spanjobtitle"/>
                <w:rFonts w:ascii="Century Gothic" w:eastAsia="Century Gothic" w:hAnsi="Century Gothic" w:cs="Century Gothic"/>
                <w:sz w:val="22"/>
                <w:szCs w:val="22"/>
                <w:lang w:val="en-US"/>
              </w:rPr>
              <w:t>Chief Mate</w:t>
            </w:r>
            <w:r w:rsidRPr="006B3D8E">
              <w:rPr>
                <w:rStyle w:val="singlecolumnspanpaddedlinenth-child1"/>
                <w:rFonts w:ascii="Century Gothic" w:eastAsia="Century Gothic" w:hAnsi="Century Gothic" w:cs="Century Gothic"/>
                <w:sz w:val="22"/>
                <w:szCs w:val="22"/>
                <w:lang w:val="en-US"/>
              </w:rPr>
              <w:t xml:space="preserve"> </w:t>
            </w:r>
          </w:p>
          <w:p w:rsidR="00271A92" w:rsidRPr="006B3D8E" w:rsidRDefault="00C9568E">
            <w:pPr>
              <w:pStyle w:val="spanpaddedline"/>
              <w:spacing w:line="260" w:lineRule="atLeast"/>
              <w:rPr>
                <w:rStyle w:val="divdocumentsinglecolumnCharacter"/>
                <w:rFonts w:ascii="Century Gothic" w:eastAsia="Century Gothic" w:hAnsi="Century Gothic" w:cs="Century Gothic"/>
                <w:sz w:val="22"/>
                <w:szCs w:val="22"/>
                <w:lang w:val="en-US"/>
              </w:rPr>
            </w:pPr>
            <w:r w:rsidRPr="006B3D8E">
              <w:rPr>
                <w:rStyle w:val="spancompanyname"/>
                <w:rFonts w:ascii="Century Gothic" w:eastAsia="Century Gothic" w:hAnsi="Century Gothic" w:cs="Century Gothic"/>
                <w:sz w:val="22"/>
                <w:szCs w:val="22"/>
                <w:lang w:val="en-US"/>
              </w:rPr>
              <w:t xml:space="preserve">BOURBON OFFSHORE </w:t>
            </w:r>
            <w:r w:rsidRPr="006B3D8E">
              <w:rPr>
                <w:rStyle w:val="spanhypenfont"/>
                <w:rFonts w:ascii="MS Mincho" w:eastAsia="MS Mincho" w:hAnsi="MS Mincho" w:cs="MS Mincho"/>
                <w:lang w:val="en-US"/>
              </w:rPr>
              <w:t>－</w:t>
            </w:r>
            <w:r w:rsidRPr="006B3D8E">
              <w:rPr>
                <w:rStyle w:val="spanhypenfont"/>
                <w:rFonts w:ascii="Century Gothic" w:eastAsia="Century Gothic" w:hAnsi="Century Gothic" w:cs="Century Gothic"/>
                <w:lang w:val="en-US"/>
              </w:rPr>
              <w:t xml:space="preserve"> </w:t>
            </w:r>
            <w:r w:rsidRPr="006B3D8E">
              <w:rPr>
                <w:rStyle w:val="span"/>
                <w:rFonts w:ascii="Century Gothic" w:eastAsia="Century Gothic" w:hAnsi="Century Gothic" w:cs="Century Gothic"/>
                <w:sz w:val="22"/>
                <w:szCs w:val="22"/>
                <w:lang w:val="en-US"/>
              </w:rPr>
              <w:t>Nigeria and Angola, http://www.bourbon-offshore-greenmar.ch/en</w:t>
            </w:r>
          </w:p>
          <w:p w:rsidR="00271A92" w:rsidRPr="006B3D8E" w:rsidRDefault="00C9568E">
            <w:pPr>
              <w:pStyle w:val="p"/>
              <w:spacing w:line="260" w:lineRule="atLeast"/>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As </w:t>
            </w:r>
            <w:r w:rsidRPr="006B3D8E">
              <w:rPr>
                <w:rStyle w:val="Textoennegrita1"/>
                <w:rFonts w:ascii="Century Gothic" w:eastAsia="Century Gothic" w:hAnsi="Century Gothic" w:cs="Century Gothic"/>
                <w:b/>
                <w:bCs/>
                <w:sz w:val="22"/>
                <w:szCs w:val="22"/>
                <w:lang w:val="en-US"/>
              </w:rPr>
              <w:t xml:space="preserve">Chief Mate </w:t>
            </w:r>
            <w:r w:rsidRPr="006B3D8E">
              <w:rPr>
                <w:rStyle w:val="span"/>
                <w:rFonts w:ascii="Century Gothic" w:eastAsia="Century Gothic" w:hAnsi="Century Gothic" w:cs="Century Gothic"/>
                <w:sz w:val="22"/>
                <w:szCs w:val="22"/>
                <w:lang w:val="en-US"/>
              </w:rPr>
              <w:t xml:space="preserve">onboard </w:t>
            </w:r>
            <w:proofErr w:type="spellStart"/>
            <w:r w:rsidRPr="006B3D8E">
              <w:rPr>
                <w:rStyle w:val="span"/>
                <w:rFonts w:ascii="Century Gothic" w:eastAsia="Century Gothic" w:hAnsi="Century Gothic" w:cs="Century Gothic"/>
                <w:sz w:val="22"/>
                <w:szCs w:val="22"/>
                <w:lang w:val="en-US"/>
              </w:rPr>
              <w:t>thecompany'svesselsin</w:t>
            </w:r>
            <w:proofErr w:type="spellEnd"/>
            <w:r w:rsidRPr="006B3D8E">
              <w:rPr>
                <w:rStyle w:val="span"/>
                <w:rFonts w:ascii="Century Gothic" w:eastAsia="Century Gothic" w:hAnsi="Century Gothic" w:cs="Century Gothic"/>
                <w:sz w:val="22"/>
                <w:szCs w:val="22"/>
                <w:lang w:val="en-US"/>
              </w:rPr>
              <w:t xml:space="preserve"> </w:t>
            </w:r>
            <w:r w:rsidRPr="006B3D8E">
              <w:rPr>
                <w:rStyle w:val="Textoennegrita1"/>
                <w:rFonts w:ascii="Century Gothic" w:eastAsia="Century Gothic" w:hAnsi="Century Gothic" w:cs="Century Gothic"/>
                <w:b/>
                <w:bCs/>
                <w:sz w:val="22"/>
                <w:szCs w:val="22"/>
                <w:lang w:val="en-US"/>
              </w:rPr>
              <w:t xml:space="preserve">Offshore supply operations </w:t>
            </w:r>
            <w:r w:rsidRPr="006B3D8E">
              <w:rPr>
                <w:rStyle w:val="span"/>
                <w:rFonts w:ascii="Century Gothic" w:eastAsia="Century Gothic" w:hAnsi="Century Gothic" w:cs="Century Gothic"/>
                <w:sz w:val="22"/>
                <w:szCs w:val="22"/>
                <w:lang w:val="en-US"/>
              </w:rPr>
              <w:t xml:space="preserve">in </w:t>
            </w:r>
            <w:r w:rsidRPr="006B3D8E">
              <w:rPr>
                <w:rStyle w:val="Textoennegrita1"/>
                <w:rFonts w:ascii="Century Gothic" w:eastAsia="Century Gothic" w:hAnsi="Century Gothic" w:cs="Century Gothic"/>
                <w:b/>
                <w:bCs/>
                <w:sz w:val="22"/>
                <w:szCs w:val="22"/>
                <w:lang w:val="en-US"/>
              </w:rPr>
              <w:t xml:space="preserve">Nigeria </w:t>
            </w:r>
            <w:r w:rsidRPr="006B3D8E">
              <w:rPr>
                <w:rStyle w:val="span"/>
                <w:rFonts w:ascii="Century Gothic" w:eastAsia="Century Gothic" w:hAnsi="Century Gothic" w:cs="Century Gothic"/>
                <w:sz w:val="22"/>
                <w:szCs w:val="22"/>
                <w:lang w:val="en-US"/>
              </w:rPr>
              <w:t xml:space="preserve">and </w:t>
            </w:r>
            <w:r w:rsidRPr="006B3D8E">
              <w:rPr>
                <w:rStyle w:val="Textoennegrita1"/>
                <w:rFonts w:ascii="Century Gothic" w:eastAsia="Century Gothic" w:hAnsi="Century Gothic" w:cs="Century Gothic"/>
                <w:b/>
                <w:bCs/>
                <w:sz w:val="22"/>
                <w:szCs w:val="22"/>
                <w:lang w:val="en-US"/>
              </w:rPr>
              <w:t xml:space="preserve">Angola </w:t>
            </w:r>
            <w:r w:rsidRPr="006B3D8E">
              <w:rPr>
                <w:rStyle w:val="span"/>
                <w:rFonts w:ascii="Century Gothic" w:eastAsia="Century Gothic" w:hAnsi="Century Gothic" w:cs="Century Gothic"/>
                <w:sz w:val="22"/>
                <w:szCs w:val="22"/>
                <w:lang w:val="en-US"/>
              </w:rPr>
              <w:t xml:space="preserve">coast at the service of oil companies as </w:t>
            </w:r>
            <w:r w:rsidRPr="006B3D8E">
              <w:rPr>
                <w:rStyle w:val="Textoennegrita1"/>
                <w:rFonts w:ascii="Century Gothic" w:eastAsia="Century Gothic" w:hAnsi="Century Gothic" w:cs="Century Gothic"/>
                <w:b/>
                <w:bCs/>
                <w:sz w:val="22"/>
                <w:szCs w:val="22"/>
                <w:lang w:val="en-US"/>
              </w:rPr>
              <w:t xml:space="preserve">TOTAL, EXXON MOBIL </w:t>
            </w:r>
            <w:r w:rsidRPr="006B3D8E">
              <w:rPr>
                <w:rStyle w:val="span"/>
                <w:rFonts w:ascii="Century Gothic" w:eastAsia="Century Gothic" w:hAnsi="Century Gothic" w:cs="Century Gothic"/>
                <w:sz w:val="22"/>
                <w:szCs w:val="22"/>
                <w:lang w:val="en-US"/>
              </w:rPr>
              <w:t xml:space="preserve">and </w:t>
            </w:r>
            <w:r w:rsidRPr="006B3D8E">
              <w:rPr>
                <w:rStyle w:val="Textoennegrita1"/>
                <w:rFonts w:ascii="Century Gothic" w:eastAsia="Century Gothic" w:hAnsi="Century Gothic" w:cs="Century Gothic"/>
                <w:b/>
                <w:bCs/>
                <w:sz w:val="22"/>
                <w:szCs w:val="22"/>
                <w:lang w:val="en-US"/>
              </w:rPr>
              <w:t>CHEVRON</w:t>
            </w:r>
          </w:p>
          <w:p w:rsidR="00271A92" w:rsidRPr="006B3D8E" w:rsidRDefault="00C9568E">
            <w:pPr>
              <w:pStyle w:val="ulli"/>
              <w:numPr>
                <w:ilvl w:val="0"/>
                <w:numId w:val="5"/>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The functions of the position performed are the same as previously specified.</w:t>
            </w:r>
          </w:p>
        </w:tc>
      </w:tr>
    </w:tbl>
    <w:p w:rsidR="00271A92" w:rsidRDefault="00271A92">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71A92" w:rsidRPr="006B3D8E">
        <w:trPr>
          <w:tblCellSpacing w:w="0" w:type="dxa"/>
        </w:trPr>
        <w:tc>
          <w:tcPr>
            <w:tcW w:w="2300" w:type="dxa"/>
            <w:tcMar>
              <w:top w:w="80" w:type="dxa"/>
              <w:left w:w="0" w:type="dxa"/>
              <w:bottom w:w="0" w:type="dxa"/>
              <w:right w:w="0" w:type="dxa"/>
            </w:tcMar>
            <w:hideMark/>
          </w:tcPr>
          <w:p w:rsidR="00271A92" w:rsidRDefault="00C9568E">
            <w:pPr>
              <w:pStyle w:val="divdocumentdivparagraphspandateswrapperParagraph"/>
              <w:spacing w:line="260" w:lineRule="atLeast"/>
              <w:rPr>
                <w:rStyle w:val="divdocumentdivparagraphspandateswrapper"/>
                <w:rFonts w:ascii="Century Gothic" w:eastAsia="Century Gothic" w:hAnsi="Century Gothic" w:cs="Century Gothic"/>
                <w:b/>
                <w:bCs/>
                <w:sz w:val="10"/>
                <w:szCs w:val="10"/>
              </w:rPr>
            </w:pPr>
            <w:r>
              <w:rPr>
                <w:rStyle w:val="span"/>
                <w:rFonts w:ascii="Century Gothic" w:eastAsia="Century Gothic" w:hAnsi="Century Gothic" w:cs="Century Gothic"/>
                <w:b/>
                <w:bCs/>
                <w:sz w:val="22"/>
                <w:szCs w:val="22"/>
              </w:rPr>
              <w:t>01/2005</w:t>
            </w:r>
            <w:r>
              <w:rPr>
                <w:rStyle w:val="divdocumentdivparagraphspandateswrapper"/>
                <w:rFonts w:ascii="Century Gothic" w:eastAsia="Century Gothic" w:hAnsi="Century Gothic" w:cs="Century Gothic"/>
                <w:b/>
                <w:bCs/>
                <w:sz w:val="22"/>
                <w:szCs w:val="22"/>
              </w:rPr>
              <w:t xml:space="preserve"> </w:t>
            </w:r>
            <w:r>
              <w:rPr>
                <w:rStyle w:val="span"/>
                <w:rFonts w:ascii="Century Gothic" w:eastAsia="Century Gothic" w:hAnsi="Century Gothic" w:cs="Century Gothic"/>
                <w:b/>
                <w:bCs/>
                <w:sz w:val="22"/>
                <w:szCs w:val="22"/>
              </w:rPr>
              <w:t>to 12/2007</w:t>
            </w:r>
          </w:p>
        </w:tc>
        <w:tc>
          <w:tcPr>
            <w:tcW w:w="8340" w:type="dxa"/>
            <w:tcMar>
              <w:top w:w="80" w:type="dxa"/>
              <w:left w:w="0" w:type="dxa"/>
              <w:bottom w:w="0" w:type="dxa"/>
              <w:right w:w="0" w:type="dxa"/>
            </w:tcMar>
            <w:hideMark/>
          </w:tcPr>
          <w:p w:rsidR="00271A92" w:rsidRPr="006B3D8E" w:rsidRDefault="00C9568E">
            <w:pPr>
              <w:pStyle w:val="divdocumentdivparagraphspandateswrapperParagraph"/>
              <w:spacing w:line="260" w:lineRule="atLeast"/>
              <w:rPr>
                <w:rStyle w:val="span"/>
                <w:rFonts w:ascii="Century Gothic" w:eastAsia="Century Gothic" w:hAnsi="Century Gothic" w:cs="Century Gothic"/>
                <w:b/>
                <w:bCs/>
                <w:sz w:val="22"/>
                <w:szCs w:val="22"/>
                <w:lang w:val="en-US"/>
              </w:rPr>
            </w:pPr>
            <w:r w:rsidRPr="006B3D8E">
              <w:rPr>
                <w:rStyle w:val="spanjobtitle"/>
                <w:rFonts w:ascii="Century Gothic" w:eastAsia="Century Gothic" w:hAnsi="Century Gothic" w:cs="Century Gothic"/>
                <w:sz w:val="22"/>
                <w:szCs w:val="22"/>
                <w:lang w:val="en-US"/>
              </w:rPr>
              <w:t>Chief Mate</w:t>
            </w:r>
            <w:r w:rsidRPr="006B3D8E">
              <w:rPr>
                <w:rStyle w:val="singlecolumnspanpaddedlinenth-child1"/>
                <w:rFonts w:ascii="Century Gothic" w:eastAsia="Century Gothic" w:hAnsi="Century Gothic" w:cs="Century Gothic"/>
                <w:sz w:val="22"/>
                <w:szCs w:val="22"/>
                <w:lang w:val="en-US"/>
              </w:rPr>
              <w:t xml:space="preserve"> </w:t>
            </w:r>
          </w:p>
          <w:p w:rsidR="00271A92" w:rsidRPr="006B3D8E" w:rsidRDefault="00C9568E">
            <w:pPr>
              <w:pStyle w:val="spanpaddedline"/>
              <w:spacing w:line="260" w:lineRule="atLeast"/>
              <w:rPr>
                <w:rStyle w:val="divdocumentsinglecolumnCharacter"/>
                <w:rFonts w:ascii="Century Gothic" w:eastAsia="Century Gothic" w:hAnsi="Century Gothic" w:cs="Century Gothic"/>
                <w:sz w:val="22"/>
                <w:szCs w:val="22"/>
                <w:lang w:val="en-US"/>
              </w:rPr>
            </w:pPr>
            <w:r w:rsidRPr="006B3D8E">
              <w:rPr>
                <w:rStyle w:val="spancompanyname"/>
                <w:rFonts w:ascii="Century Gothic" w:eastAsia="Century Gothic" w:hAnsi="Century Gothic" w:cs="Century Gothic"/>
                <w:sz w:val="22"/>
                <w:szCs w:val="22"/>
                <w:lang w:val="en-US"/>
              </w:rPr>
              <w:t>TIDEWATER</w:t>
            </w:r>
            <w:r w:rsidRPr="006B3D8E">
              <w:rPr>
                <w:rStyle w:val="spanhypenfont"/>
                <w:rFonts w:ascii="Century Gothic" w:eastAsia="Century Gothic" w:hAnsi="Century Gothic" w:cs="Century Gothic"/>
                <w:lang w:val="en-US"/>
              </w:rPr>
              <w:t xml:space="preserve"> </w:t>
            </w:r>
            <w:r w:rsidRPr="006B3D8E">
              <w:rPr>
                <w:rStyle w:val="spanhypenfont"/>
                <w:rFonts w:ascii="MS Mincho" w:eastAsia="MS Mincho" w:hAnsi="MS Mincho" w:cs="MS Mincho"/>
                <w:lang w:val="en-US"/>
              </w:rPr>
              <w:t>－</w:t>
            </w:r>
            <w:r w:rsidRPr="006B3D8E">
              <w:rPr>
                <w:rStyle w:val="spanhypenfont"/>
                <w:rFonts w:ascii="Century Gothic" w:eastAsia="Century Gothic" w:hAnsi="Century Gothic" w:cs="Century Gothic"/>
                <w:lang w:val="en-US"/>
              </w:rPr>
              <w:t xml:space="preserve"> </w:t>
            </w:r>
            <w:r w:rsidRPr="006B3D8E">
              <w:rPr>
                <w:rStyle w:val="span"/>
                <w:rFonts w:ascii="Century Gothic" w:eastAsia="Century Gothic" w:hAnsi="Century Gothic" w:cs="Century Gothic"/>
                <w:sz w:val="22"/>
                <w:szCs w:val="22"/>
                <w:lang w:val="en-US"/>
              </w:rPr>
              <w:t>Brazil and Trinidad, https://www.tdw.com/</w:t>
            </w:r>
          </w:p>
          <w:p w:rsidR="00271A92" w:rsidRPr="006B3D8E" w:rsidRDefault="00C9568E">
            <w:pPr>
              <w:pStyle w:val="p"/>
              <w:spacing w:line="260" w:lineRule="atLeast"/>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As </w:t>
            </w:r>
            <w:r w:rsidRPr="006B3D8E">
              <w:rPr>
                <w:rStyle w:val="Textoennegrita1"/>
                <w:rFonts w:ascii="Century Gothic" w:eastAsia="Century Gothic" w:hAnsi="Century Gothic" w:cs="Century Gothic"/>
                <w:b/>
                <w:bCs/>
                <w:sz w:val="22"/>
                <w:szCs w:val="22"/>
                <w:lang w:val="en-US"/>
              </w:rPr>
              <w:t xml:space="preserve">Chief Mate </w:t>
            </w:r>
            <w:r w:rsidRPr="006B3D8E">
              <w:rPr>
                <w:rStyle w:val="span"/>
                <w:rFonts w:ascii="Century Gothic" w:eastAsia="Century Gothic" w:hAnsi="Century Gothic" w:cs="Century Gothic"/>
                <w:sz w:val="22"/>
                <w:szCs w:val="22"/>
                <w:lang w:val="en-US"/>
              </w:rPr>
              <w:t xml:space="preserve">onboard the company's vessels in </w:t>
            </w:r>
            <w:r w:rsidRPr="006B3D8E">
              <w:rPr>
                <w:rStyle w:val="Textoennegrita1"/>
                <w:rFonts w:ascii="Century Gothic" w:eastAsia="Century Gothic" w:hAnsi="Century Gothic" w:cs="Century Gothic"/>
                <w:b/>
                <w:bCs/>
                <w:sz w:val="22"/>
                <w:szCs w:val="22"/>
                <w:lang w:val="en-US"/>
              </w:rPr>
              <w:t xml:space="preserve">Offshore supply operations </w:t>
            </w:r>
            <w:r w:rsidRPr="006B3D8E">
              <w:rPr>
                <w:rStyle w:val="span"/>
                <w:rFonts w:ascii="Century Gothic" w:eastAsia="Century Gothic" w:hAnsi="Century Gothic" w:cs="Century Gothic"/>
                <w:sz w:val="22"/>
                <w:szCs w:val="22"/>
                <w:lang w:val="en-US"/>
              </w:rPr>
              <w:t xml:space="preserve">in </w:t>
            </w:r>
            <w:r w:rsidRPr="006B3D8E">
              <w:rPr>
                <w:rStyle w:val="Textoennegrita1"/>
                <w:rFonts w:ascii="Century Gothic" w:eastAsia="Century Gothic" w:hAnsi="Century Gothic" w:cs="Century Gothic"/>
                <w:b/>
                <w:bCs/>
                <w:sz w:val="22"/>
                <w:szCs w:val="22"/>
                <w:lang w:val="en-US"/>
              </w:rPr>
              <w:t xml:space="preserve">BRAZIL </w:t>
            </w:r>
            <w:r w:rsidRPr="006B3D8E">
              <w:rPr>
                <w:rStyle w:val="span"/>
                <w:rFonts w:ascii="Century Gothic" w:eastAsia="Century Gothic" w:hAnsi="Century Gothic" w:cs="Century Gothic"/>
                <w:sz w:val="22"/>
                <w:szCs w:val="22"/>
                <w:lang w:val="en-US"/>
              </w:rPr>
              <w:t xml:space="preserve">at the service of </w:t>
            </w:r>
            <w:r w:rsidRPr="006B3D8E">
              <w:rPr>
                <w:rStyle w:val="Textoennegrita1"/>
                <w:rFonts w:ascii="Century Gothic" w:eastAsia="Century Gothic" w:hAnsi="Century Gothic" w:cs="Century Gothic"/>
                <w:b/>
                <w:bCs/>
                <w:sz w:val="22"/>
                <w:szCs w:val="22"/>
                <w:lang w:val="en-US"/>
              </w:rPr>
              <w:t xml:space="preserve">PETROBRAS </w:t>
            </w:r>
            <w:r w:rsidRPr="006B3D8E">
              <w:rPr>
                <w:rStyle w:val="Textoennegrita1"/>
                <w:rFonts w:ascii="Century Gothic" w:eastAsia="Century Gothic" w:hAnsi="Century Gothic" w:cs="Century Gothic"/>
                <w:b/>
                <w:bCs/>
                <w:i/>
                <w:iCs/>
                <w:sz w:val="22"/>
                <w:szCs w:val="22"/>
                <w:lang w:val="en-US"/>
              </w:rPr>
              <w:t xml:space="preserve">(Brazilian Petroleum Corporation) </w:t>
            </w:r>
            <w:r w:rsidRPr="006B3D8E">
              <w:rPr>
                <w:rStyle w:val="span"/>
                <w:rFonts w:ascii="Century Gothic" w:eastAsia="Century Gothic" w:hAnsi="Century Gothic" w:cs="Century Gothic"/>
                <w:sz w:val="22"/>
                <w:szCs w:val="22"/>
                <w:lang w:val="en-US"/>
              </w:rPr>
              <w:t xml:space="preserve">and in </w:t>
            </w:r>
            <w:r w:rsidRPr="006B3D8E">
              <w:rPr>
                <w:rStyle w:val="Textoennegrita1"/>
                <w:rFonts w:ascii="Century Gothic" w:eastAsia="Century Gothic" w:hAnsi="Century Gothic" w:cs="Century Gothic"/>
                <w:b/>
                <w:bCs/>
                <w:sz w:val="22"/>
                <w:szCs w:val="22"/>
                <w:lang w:val="en-US"/>
              </w:rPr>
              <w:t xml:space="preserve">TRINIDAD &amp; TOBAGO </w:t>
            </w:r>
            <w:r w:rsidRPr="006B3D8E">
              <w:rPr>
                <w:rStyle w:val="span"/>
                <w:rFonts w:ascii="Century Gothic" w:eastAsia="Century Gothic" w:hAnsi="Century Gothic" w:cs="Century Gothic"/>
                <w:sz w:val="22"/>
                <w:szCs w:val="22"/>
                <w:lang w:val="en-US"/>
              </w:rPr>
              <w:t xml:space="preserve">at the service of </w:t>
            </w:r>
            <w:r w:rsidRPr="006B3D8E">
              <w:rPr>
                <w:rStyle w:val="Textoennegrita1"/>
                <w:rFonts w:ascii="Century Gothic" w:eastAsia="Century Gothic" w:hAnsi="Century Gothic" w:cs="Century Gothic"/>
                <w:b/>
                <w:bCs/>
                <w:sz w:val="22"/>
                <w:szCs w:val="22"/>
                <w:lang w:val="en-US"/>
              </w:rPr>
              <w:t xml:space="preserve">BP </w:t>
            </w:r>
            <w:r w:rsidRPr="006B3D8E">
              <w:rPr>
                <w:rStyle w:val="Textoennegrita1"/>
                <w:rFonts w:ascii="Century Gothic" w:eastAsia="Century Gothic" w:hAnsi="Century Gothic" w:cs="Century Gothic"/>
                <w:b/>
                <w:bCs/>
                <w:i/>
                <w:iCs/>
                <w:sz w:val="22"/>
                <w:szCs w:val="22"/>
                <w:lang w:val="en-US"/>
              </w:rPr>
              <w:t>(The British Petroleum Company).</w:t>
            </w:r>
          </w:p>
          <w:p w:rsidR="00271A92" w:rsidRPr="006B3D8E" w:rsidRDefault="00C9568E">
            <w:pPr>
              <w:pStyle w:val="ulli"/>
              <w:numPr>
                <w:ilvl w:val="0"/>
                <w:numId w:val="6"/>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The functions of the position performed are the same as previously specified.</w:t>
            </w:r>
          </w:p>
        </w:tc>
      </w:tr>
    </w:tbl>
    <w:p w:rsidR="00271A92" w:rsidRDefault="00271A92">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71A92" w:rsidRPr="006B3D8E">
        <w:trPr>
          <w:tblCellSpacing w:w="0" w:type="dxa"/>
        </w:trPr>
        <w:tc>
          <w:tcPr>
            <w:tcW w:w="2300" w:type="dxa"/>
            <w:tcMar>
              <w:top w:w="80" w:type="dxa"/>
              <w:left w:w="0" w:type="dxa"/>
              <w:bottom w:w="0" w:type="dxa"/>
              <w:right w:w="0" w:type="dxa"/>
            </w:tcMar>
            <w:hideMark/>
          </w:tcPr>
          <w:p w:rsidR="00271A92" w:rsidRDefault="00C9568E">
            <w:pPr>
              <w:pStyle w:val="divdocumentdivparagraphspandateswrapperParagraph"/>
              <w:spacing w:line="260" w:lineRule="atLeast"/>
              <w:rPr>
                <w:rStyle w:val="divdocumentdivparagraphspandateswrapper"/>
                <w:rFonts w:ascii="Century Gothic" w:eastAsia="Century Gothic" w:hAnsi="Century Gothic" w:cs="Century Gothic"/>
                <w:b/>
                <w:bCs/>
                <w:sz w:val="10"/>
                <w:szCs w:val="10"/>
              </w:rPr>
            </w:pPr>
            <w:r>
              <w:rPr>
                <w:rStyle w:val="span"/>
                <w:rFonts w:ascii="Century Gothic" w:eastAsia="Century Gothic" w:hAnsi="Century Gothic" w:cs="Century Gothic"/>
                <w:b/>
                <w:bCs/>
                <w:sz w:val="22"/>
                <w:szCs w:val="22"/>
              </w:rPr>
              <w:t>07/1994</w:t>
            </w:r>
            <w:r>
              <w:rPr>
                <w:rStyle w:val="divdocumentdivparagraphspandateswrapper"/>
                <w:rFonts w:ascii="Century Gothic" w:eastAsia="Century Gothic" w:hAnsi="Century Gothic" w:cs="Century Gothic"/>
                <w:b/>
                <w:bCs/>
                <w:sz w:val="22"/>
                <w:szCs w:val="22"/>
              </w:rPr>
              <w:t xml:space="preserve"> </w:t>
            </w:r>
            <w:r>
              <w:rPr>
                <w:rStyle w:val="span"/>
                <w:rFonts w:ascii="Century Gothic" w:eastAsia="Century Gothic" w:hAnsi="Century Gothic" w:cs="Century Gothic"/>
                <w:b/>
                <w:bCs/>
                <w:sz w:val="22"/>
                <w:szCs w:val="22"/>
              </w:rPr>
              <w:t>to 01/2004</w:t>
            </w:r>
          </w:p>
        </w:tc>
        <w:tc>
          <w:tcPr>
            <w:tcW w:w="8340" w:type="dxa"/>
            <w:tcMar>
              <w:top w:w="80" w:type="dxa"/>
              <w:left w:w="0" w:type="dxa"/>
              <w:bottom w:w="0" w:type="dxa"/>
              <w:right w:w="0" w:type="dxa"/>
            </w:tcMar>
            <w:hideMark/>
          </w:tcPr>
          <w:p w:rsidR="00271A92" w:rsidRPr="006B3D8E" w:rsidRDefault="00C9568E">
            <w:pPr>
              <w:pStyle w:val="divdocumentdivparagraphspandateswrapperParagraph"/>
              <w:spacing w:line="260" w:lineRule="atLeast"/>
              <w:rPr>
                <w:rStyle w:val="span"/>
                <w:rFonts w:ascii="Century Gothic" w:eastAsia="Century Gothic" w:hAnsi="Century Gothic" w:cs="Century Gothic"/>
                <w:b/>
                <w:bCs/>
                <w:sz w:val="22"/>
                <w:szCs w:val="22"/>
                <w:lang w:val="en-US"/>
              </w:rPr>
            </w:pPr>
            <w:r w:rsidRPr="006B3D8E">
              <w:rPr>
                <w:rStyle w:val="spanjobtitle"/>
                <w:rFonts w:ascii="Century Gothic" w:eastAsia="Century Gothic" w:hAnsi="Century Gothic" w:cs="Century Gothic"/>
                <w:sz w:val="22"/>
                <w:szCs w:val="22"/>
                <w:lang w:val="en-US"/>
              </w:rPr>
              <w:t>Naval Officer</w:t>
            </w:r>
            <w:r w:rsidRPr="006B3D8E">
              <w:rPr>
                <w:rStyle w:val="singlecolumnspanpaddedlinenth-child1"/>
                <w:rFonts w:ascii="Century Gothic" w:eastAsia="Century Gothic" w:hAnsi="Century Gothic" w:cs="Century Gothic"/>
                <w:sz w:val="22"/>
                <w:szCs w:val="22"/>
                <w:lang w:val="en-US"/>
              </w:rPr>
              <w:t xml:space="preserve"> </w:t>
            </w:r>
          </w:p>
          <w:p w:rsidR="00271A92" w:rsidRPr="006B3D8E" w:rsidRDefault="00C9568E">
            <w:pPr>
              <w:pStyle w:val="spanpaddedline"/>
              <w:spacing w:line="260" w:lineRule="atLeast"/>
              <w:rPr>
                <w:rStyle w:val="divdocumentsinglecolumnCharacter"/>
                <w:rFonts w:ascii="Century Gothic" w:eastAsia="Century Gothic" w:hAnsi="Century Gothic" w:cs="Century Gothic"/>
                <w:sz w:val="22"/>
                <w:szCs w:val="22"/>
                <w:lang w:val="en-US"/>
              </w:rPr>
            </w:pPr>
            <w:r w:rsidRPr="006B3D8E">
              <w:rPr>
                <w:rStyle w:val="spancompanyname"/>
                <w:rFonts w:ascii="Century Gothic" w:eastAsia="Century Gothic" w:hAnsi="Century Gothic" w:cs="Century Gothic"/>
                <w:sz w:val="22"/>
                <w:szCs w:val="22"/>
                <w:lang w:val="en-US"/>
              </w:rPr>
              <w:t>Colombian NAVY</w:t>
            </w:r>
            <w:r w:rsidRPr="006B3D8E">
              <w:rPr>
                <w:rStyle w:val="spanhypenfont"/>
                <w:rFonts w:ascii="Century Gothic" w:eastAsia="Century Gothic" w:hAnsi="Century Gothic" w:cs="Century Gothic"/>
                <w:lang w:val="en-US"/>
              </w:rPr>
              <w:t xml:space="preserve"> </w:t>
            </w:r>
            <w:r w:rsidRPr="006B3D8E">
              <w:rPr>
                <w:rStyle w:val="spanhypenfont"/>
                <w:rFonts w:ascii="MS Mincho" w:eastAsia="MS Mincho" w:hAnsi="MS Mincho" w:cs="MS Mincho"/>
                <w:lang w:val="en-US"/>
              </w:rPr>
              <w:t>－</w:t>
            </w:r>
            <w:r w:rsidRPr="006B3D8E">
              <w:rPr>
                <w:rStyle w:val="spanhypenfont"/>
                <w:rFonts w:ascii="Century Gothic" w:eastAsia="Century Gothic" w:hAnsi="Century Gothic" w:cs="Century Gothic"/>
                <w:lang w:val="en-US"/>
              </w:rPr>
              <w:t xml:space="preserve"> </w:t>
            </w:r>
            <w:r w:rsidRPr="006B3D8E">
              <w:rPr>
                <w:rStyle w:val="span"/>
                <w:rFonts w:ascii="Century Gothic" w:eastAsia="Century Gothic" w:hAnsi="Century Gothic" w:cs="Century Gothic"/>
                <w:sz w:val="22"/>
                <w:szCs w:val="22"/>
                <w:lang w:val="en-US"/>
              </w:rPr>
              <w:t>Colombia, https://www.armada.mil.co/</w:t>
            </w:r>
          </w:p>
          <w:p w:rsidR="00271A92" w:rsidRPr="006B3D8E" w:rsidRDefault="00C9568E">
            <w:pPr>
              <w:pStyle w:val="p"/>
              <w:spacing w:line="260" w:lineRule="atLeast"/>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As </w:t>
            </w:r>
            <w:r w:rsidRPr="006B3D8E">
              <w:rPr>
                <w:rStyle w:val="Textoennegrita1"/>
                <w:rFonts w:ascii="Century Gothic" w:eastAsia="Century Gothic" w:hAnsi="Century Gothic" w:cs="Century Gothic"/>
                <w:b/>
                <w:bCs/>
                <w:sz w:val="22"/>
                <w:szCs w:val="22"/>
                <w:lang w:val="en-US"/>
              </w:rPr>
              <w:t xml:space="preserve">Naval Officer </w:t>
            </w:r>
            <w:r w:rsidRPr="006B3D8E">
              <w:rPr>
                <w:rStyle w:val="span"/>
                <w:rFonts w:ascii="Century Gothic" w:eastAsia="Century Gothic" w:hAnsi="Century Gothic" w:cs="Century Gothic"/>
                <w:sz w:val="22"/>
                <w:szCs w:val="22"/>
                <w:lang w:val="en-US"/>
              </w:rPr>
              <w:t xml:space="preserve">onboard </w:t>
            </w:r>
            <w:r w:rsidRPr="006B3D8E">
              <w:rPr>
                <w:rStyle w:val="Textoennegrita1"/>
                <w:rFonts w:ascii="Century Gothic" w:eastAsia="Century Gothic" w:hAnsi="Century Gothic" w:cs="Century Gothic"/>
                <w:b/>
                <w:bCs/>
                <w:sz w:val="22"/>
                <w:szCs w:val="22"/>
                <w:lang w:val="en-US"/>
              </w:rPr>
              <w:t xml:space="preserve">Military Naval Ships Frigate </w:t>
            </w:r>
            <w:proofErr w:type="gramStart"/>
            <w:r w:rsidRPr="006B3D8E">
              <w:rPr>
                <w:rStyle w:val="Textoennegrita1"/>
                <w:rFonts w:ascii="Century Gothic" w:eastAsia="Century Gothic" w:hAnsi="Century Gothic" w:cs="Century Gothic"/>
                <w:b/>
                <w:bCs/>
                <w:sz w:val="22"/>
                <w:szCs w:val="22"/>
                <w:lang w:val="en-US"/>
              </w:rPr>
              <w:t xml:space="preserve">type </w:t>
            </w:r>
            <w:r w:rsidRPr="006B3D8E">
              <w:rPr>
                <w:rStyle w:val="span"/>
                <w:rFonts w:ascii="Century Gothic" w:eastAsia="Century Gothic" w:hAnsi="Century Gothic" w:cs="Century Gothic"/>
                <w:sz w:val="22"/>
                <w:szCs w:val="22"/>
                <w:lang w:val="en-US"/>
              </w:rPr>
              <w:t>,</w:t>
            </w:r>
            <w:proofErr w:type="gramEnd"/>
            <w:r w:rsidRPr="006B3D8E">
              <w:rPr>
                <w:rStyle w:val="span"/>
                <w:rFonts w:ascii="Century Gothic" w:eastAsia="Century Gothic" w:hAnsi="Century Gothic" w:cs="Century Gothic"/>
                <w:sz w:val="22"/>
                <w:szCs w:val="22"/>
                <w:lang w:val="en-US"/>
              </w:rPr>
              <w:t xml:space="preserve"> as officer of the Deck department and Chief of Weapons Division.</w:t>
            </w:r>
          </w:p>
          <w:p w:rsidR="00271A92" w:rsidRPr="006B3D8E" w:rsidRDefault="00C9568E">
            <w:pPr>
              <w:pStyle w:val="ulli"/>
              <w:numPr>
                <w:ilvl w:val="0"/>
                <w:numId w:val="7"/>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 xml:space="preserve">Officer in charge of the Navigational </w:t>
            </w:r>
            <w:proofErr w:type="spellStart"/>
            <w:r w:rsidRPr="006B3D8E">
              <w:rPr>
                <w:rStyle w:val="span"/>
                <w:rFonts w:ascii="Century Gothic" w:eastAsia="Century Gothic" w:hAnsi="Century Gothic" w:cs="Century Gothic"/>
                <w:sz w:val="22"/>
                <w:szCs w:val="22"/>
                <w:lang w:val="en-US"/>
              </w:rPr>
              <w:t>watchstanding</w:t>
            </w:r>
            <w:proofErr w:type="spellEnd"/>
            <w:r w:rsidRPr="006B3D8E">
              <w:rPr>
                <w:rStyle w:val="span"/>
                <w:rFonts w:ascii="Century Gothic" w:eastAsia="Century Gothic" w:hAnsi="Century Gothic" w:cs="Century Gothic"/>
                <w:sz w:val="22"/>
                <w:szCs w:val="22"/>
                <w:lang w:val="en-US"/>
              </w:rPr>
              <w:t>.</w:t>
            </w:r>
          </w:p>
          <w:p w:rsidR="00271A92" w:rsidRPr="006B3D8E" w:rsidRDefault="00C9568E">
            <w:pPr>
              <w:pStyle w:val="ulli"/>
              <w:numPr>
                <w:ilvl w:val="0"/>
                <w:numId w:val="7"/>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Officer in charge of the Maintenance and control of the frigate's weapons systems.</w:t>
            </w:r>
          </w:p>
          <w:p w:rsidR="00271A92" w:rsidRPr="006B3D8E" w:rsidRDefault="00C9568E">
            <w:pPr>
              <w:pStyle w:val="ulli"/>
              <w:numPr>
                <w:ilvl w:val="0"/>
                <w:numId w:val="7"/>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Officer in charge of the personnel management of the weapons division.</w:t>
            </w:r>
          </w:p>
          <w:p w:rsidR="00271A92" w:rsidRPr="006B3D8E" w:rsidRDefault="00C9568E">
            <w:pPr>
              <w:pStyle w:val="ulli"/>
              <w:numPr>
                <w:ilvl w:val="0"/>
                <w:numId w:val="7"/>
              </w:numPr>
              <w:spacing w:line="260" w:lineRule="atLeast"/>
              <w:ind w:left="640" w:hanging="261"/>
              <w:rPr>
                <w:rStyle w:val="span"/>
                <w:rFonts w:ascii="Century Gothic" w:eastAsia="Century Gothic" w:hAnsi="Century Gothic" w:cs="Century Gothic"/>
                <w:sz w:val="22"/>
                <w:szCs w:val="22"/>
                <w:lang w:val="en-US"/>
              </w:rPr>
            </w:pPr>
            <w:r w:rsidRPr="006B3D8E">
              <w:rPr>
                <w:rStyle w:val="span"/>
                <w:rFonts w:ascii="Century Gothic" w:eastAsia="Century Gothic" w:hAnsi="Century Gothic" w:cs="Century Gothic"/>
                <w:sz w:val="22"/>
                <w:szCs w:val="22"/>
                <w:lang w:val="en-US"/>
              </w:rPr>
              <w:t>Any other duties that the Captain may assign to him.</w:t>
            </w:r>
          </w:p>
        </w:tc>
      </w:tr>
    </w:tbl>
    <w:p w:rsidR="00271A92" w:rsidRDefault="00C9568E">
      <w:pPr>
        <w:pStyle w:val="divdocumentdivsectiontitle"/>
        <w:spacing w:before="200" w:after="40"/>
        <w:rPr>
          <w:rFonts w:ascii="Century Gothic" w:eastAsia="Century Gothic" w:hAnsi="Century Gothic" w:cs="Century Gothic"/>
          <w:b/>
          <w:bCs/>
          <w:caps/>
        </w:rPr>
      </w:pPr>
      <w:r>
        <w:rPr>
          <w:rFonts w:ascii="Century Gothic" w:eastAsia="Century Gothic" w:hAnsi="Century Gothic" w:cs="Century Gothic"/>
          <w:b/>
          <w:bCs/>
          <w:caps/>
        </w:rPr>
        <w:t>Education and Training</w:t>
      </w: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71A92">
        <w:trPr>
          <w:tblCellSpacing w:w="0" w:type="dxa"/>
        </w:trPr>
        <w:tc>
          <w:tcPr>
            <w:tcW w:w="2300" w:type="dxa"/>
            <w:tcMar>
              <w:top w:w="0" w:type="dxa"/>
              <w:left w:w="0" w:type="dxa"/>
              <w:bottom w:w="0" w:type="dxa"/>
              <w:right w:w="0" w:type="dxa"/>
            </w:tcMar>
            <w:hideMark/>
          </w:tcPr>
          <w:p w:rsidR="00271A92" w:rsidRDefault="00C9568E">
            <w:pPr>
              <w:pStyle w:val="divdocumentdivparagraphspandateswrapperParagraph"/>
              <w:spacing w:line="260" w:lineRule="atLeast"/>
              <w:rPr>
                <w:rStyle w:val="divdocumentdivparagraphspandateswrapper"/>
                <w:rFonts w:ascii="Century Gothic" w:eastAsia="Century Gothic" w:hAnsi="Century Gothic" w:cs="Century Gothic"/>
                <w:b/>
                <w:bCs/>
                <w:sz w:val="10"/>
                <w:szCs w:val="10"/>
              </w:rPr>
            </w:pPr>
            <w:r>
              <w:rPr>
                <w:rStyle w:val="span"/>
                <w:rFonts w:ascii="Century Gothic" w:eastAsia="Century Gothic" w:hAnsi="Century Gothic" w:cs="Century Gothic"/>
                <w:b/>
                <w:bCs/>
                <w:sz w:val="22"/>
                <w:szCs w:val="22"/>
              </w:rPr>
              <w:t>2003</w:t>
            </w:r>
          </w:p>
        </w:tc>
        <w:tc>
          <w:tcPr>
            <w:tcW w:w="8340" w:type="dxa"/>
            <w:tcMar>
              <w:top w:w="0" w:type="dxa"/>
              <w:left w:w="0" w:type="dxa"/>
              <w:bottom w:w="0" w:type="dxa"/>
              <w:right w:w="0" w:type="dxa"/>
            </w:tcMar>
            <w:hideMark/>
          </w:tcPr>
          <w:p w:rsidR="00271A92" w:rsidRPr="006B3D8E" w:rsidRDefault="00C9568E">
            <w:pPr>
              <w:pStyle w:val="divdocumentdivparagraphspandateswrapperParagraph"/>
              <w:spacing w:line="260" w:lineRule="atLeast"/>
              <w:rPr>
                <w:rStyle w:val="span"/>
                <w:rFonts w:ascii="Century Gothic" w:eastAsia="Century Gothic" w:hAnsi="Century Gothic" w:cs="Century Gothic"/>
                <w:b/>
                <w:bCs/>
                <w:sz w:val="22"/>
                <w:szCs w:val="22"/>
                <w:lang w:val="en-US"/>
              </w:rPr>
            </w:pPr>
            <w:r w:rsidRPr="006B3D8E">
              <w:rPr>
                <w:rStyle w:val="spandegree"/>
                <w:rFonts w:ascii="Century Gothic" w:eastAsia="Century Gothic" w:hAnsi="Century Gothic" w:cs="Century Gothic"/>
                <w:sz w:val="22"/>
                <w:szCs w:val="22"/>
                <w:lang w:val="en-US"/>
              </w:rPr>
              <w:t>Bachelor of Science</w:t>
            </w:r>
            <w:r w:rsidRPr="006B3D8E">
              <w:rPr>
                <w:rStyle w:val="span"/>
                <w:rFonts w:ascii="Century Gothic" w:eastAsia="Century Gothic" w:hAnsi="Century Gothic" w:cs="Century Gothic"/>
                <w:sz w:val="22"/>
                <w:szCs w:val="22"/>
                <w:lang w:val="en-US"/>
              </w:rPr>
              <w:t>: Bachelor of Technology Nautical Science</w:t>
            </w:r>
            <w:r w:rsidRPr="006B3D8E">
              <w:rPr>
                <w:rStyle w:val="singlecolumnspanpaddedlinenth-child1"/>
                <w:rFonts w:ascii="Century Gothic" w:eastAsia="Century Gothic" w:hAnsi="Century Gothic" w:cs="Century Gothic"/>
                <w:sz w:val="22"/>
                <w:szCs w:val="22"/>
                <w:lang w:val="en-US"/>
              </w:rPr>
              <w:t xml:space="preserve"> </w:t>
            </w:r>
          </w:p>
          <w:p w:rsidR="00271A92" w:rsidRDefault="00C9568E">
            <w:pPr>
              <w:pStyle w:val="spanpaddedline"/>
              <w:spacing w:line="260" w:lineRule="atLeast"/>
              <w:rPr>
                <w:rStyle w:val="divdocumentsinglecolumnCharacter"/>
                <w:rFonts w:ascii="Century Gothic" w:eastAsia="Century Gothic" w:hAnsi="Century Gothic" w:cs="Century Gothic"/>
                <w:sz w:val="22"/>
                <w:szCs w:val="22"/>
              </w:rPr>
            </w:pPr>
            <w:r>
              <w:rPr>
                <w:rStyle w:val="spancompanyname"/>
                <w:rFonts w:ascii="Century Gothic" w:eastAsia="Century Gothic" w:hAnsi="Century Gothic" w:cs="Century Gothic"/>
                <w:sz w:val="22"/>
                <w:szCs w:val="22"/>
              </w:rPr>
              <w:t xml:space="preserve">Naval </w:t>
            </w:r>
            <w:proofErr w:type="spellStart"/>
            <w:r>
              <w:rPr>
                <w:rStyle w:val="spancompanyname"/>
                <w:rFonts w:ascii="Century Gothic" w:eastAsia="Century Gothic" w:hAnsi="Century Gothic" w:cs="Century Gothic"/>
                <w:sz w:val="22"/>
                <w:szCs w:val="22"/>
              </w:rPr>
              <w:t>Academy</w:t>
            </w:r>
            <w:proofErr w:type="spellEnd"/>
            <w:r>
              <w:rPr>
                <w:rStyle w:val="divdocumentsinglecolumnCharacter"/>
                <w:rFonts w:ascii="Century Gothic" w:eastAsia="Century Gothic" w:hAnsi="Century Gothic" w:cs="Century Gothic"/>
                <w:sz w:val="22"/>
                <w:szCs w:val="22"/>
              </w:rPr>
              <w:t xml:space="preserve"> </w:t>
            </w:r>
            <w:r>
              <w:rPr>
                <w:rStyle w:val="spanhypenfont"/>
                <w:rFonts w:ascii="MS Mincho" w:eastAsia="MS Mincho" w:hAnsi="MS Mincho" w:cs="MS Mincho"/>
              </w:rPr>
              <w:t>－</w:t>
            </w:r>
            <w:r>
              <w:rPr>
                <w:rStyle w:val="spanhypenfont"/>
                <w:rFonts w:ascii="Century Gothic" w:eastAsia="Century Gothic" w:hAnsi="Century Gothic" w:cs="Century Gothic"/>
              </w:rPr>
              <w:t xml:space="preserve"> </w:t>
            </w:r>
            <w:r>
              <w:rPr>
                <w:rStyle w:val="span"/>
                <w:rFonts w:ascii="Century Gothic" w:eastAsia="Century Gothic" w:hAnsi="Century Gothic" w:cs="Century Gothic"/>
                <w:sz w:val="22"/>
                <w:szCs w:val="22"/>
              </w:rPr>
              <w:t>Colombia</w:t>
            </w:r>
            <w:r>
              <w:rPr>
                <w:rStyle w:val="divdocumentsinglecolumnCharacter"/>
                <w:rFonts w:ascii="Century Gothic" w:eastAsia="Century Gothic" w:hAnsi="Century Gothic" w:cs="Century Gothic"/>
                <w:sz w:val="22"/>
                <w:szCs w:val="22"/>
              </w:rPr>
              <w:t xml:space="preserve"> </w:t>
            </w:r>
          </w:p>
        </w:tc>
      </w:tr>
    </w:tbl>
    <w:p w:rsidR="00271A92" w:rsidRDefault="00C9568E">
      <w:pPr>
        <w:pStyle w:val="divdocumentdivsectiontitle"/>
        <w:spacing w:before="200" w:after="40"/>
        <w:rPr>
          <w:rFonts w:ascii="Century Gothic" w:eastAsia="Century Gothic" w:hAnsi="Century Gothic" w:cs="Century Gothic"/>
          <w:b/>
          <w:bCs/>
          <w:caps/>
        </w:rPr>
      </w:pPr>
      <w:r>
        <w:rPr>
          <w:rFonts w:ascii="Century Gothic" w:eastAsia="Century Gothic" w:hAnsi="Century Gothic" w:cs="Century Gothic"/>
          <w:b/>
          <w:bCs/>
          <w:caps/>
        </w:rPr>
        <w:t>Websites, Portfolios, Profiles</w:t>
      </w:r>
    </w:p>
    <w:p w:rsidR="00271A92" w:rsidRDefault="00C9568E">
      <w:pPr>
        <w:pStyle w:val="ulli"/>
        <w:numPr>
          <w:ilvl w:val="0"/>
          <w:numId w:val="8"/>
        </w:numPr>
        <w:pBdr>
          <w:left w:val="none" w:sz="0" w:space="0" w:color="auto"/>
        </w:pBdr>
        <w:ind w:left="2940" w:hanging="261"/>
        <w:rPr>
          <w:rFonts w:ascii="Century Gothic" w:eastAsia="Century Gothic" w:hAnsi="Century Gothic" w:cs="Century Gothic"/>
          <w:sz w:val="22"/>
          <w:szCs w:val="22"/>
        </w:rPr>
      </w:pPr>
      <w:r>
        <w:rPr>
          <w:rStyle w:val="span"/>
          <w:rFonts w:ascii="Century Gothic" w:eastAsia="Century Gothic" w:hAnsi="Century Gothic" w:cs="Century Gothic"/>
          <w:sz w:val="22"/>
          <w:szCs w:val="22"/>
        </w:rPr>
        <w:t>https://www.linkedin.com/in/RICARDO-BETANCOURT-3a277940/</w:t>
      </w:r>
    </w:p>
    <w:p w:rsidR="00271A92" w:rsidRDefault="00C9568E">
      <w:pPr>
        <w:pStyle w:val="ulli"/>
        <w:numPr>
          <w:ilvl w:val="0"/>
          <w:numId w:val="8"/>
        </w:numPr>
        <w:ind w:left="2940" w:hanging="261"/>
        <w:rPr>
          <w:rFonts w:ascii="Century Gothic" w:eastAsia="Century Gothic" w:hAnsi="Century Gothic" w:cs="Century Gothic"/>
          <w:sz w:val="22"/>
          <w:szCs w:val="22"/>
        </w:rPr>
      </w:pPr>
      <w:r>
        <w:rPr>
          <w:rStyle w:val="span"/>
          <w:rFonts w:ascii="Century Gothic" w:eastAsia="Century Gothic" w:hAnsi="Century Gothic" w:cs="Century Gothic"/>
          <w:sz w:val="22"/>
          <w:szCs w:val="22"/>
        </w:rPr>
        <w:t>e-mail: ricky_bet@yahoo.com</w:t>
      </w:r>
    </w:p>
    <w:p w:rsidR="00271A92" w:rsidRDefault="00C9568E">
      <w:pPr>
        <w:pStyle w:val="ulli"/>
        <w:numPr>
          <w:ilvl w:val="0"/>
          <w:numId w:val="8"/>
        </w:numPr>
        <w:ind w:left="2940" w:hanging="261"/>
        <w:rPr>
          <w:rFonts w:ascii="Century Gothic" w:eastAsia="Century Gothic" w:hAnsi="Century Gothic" w:cs="Century Gothic"/>
          <w:sz w:val="22"/>
          <w:szCs w:val="22"/>
        </w:rPr>
      </w:pPr>
      <w:r>
        <w:rPr>
          <w:rStyle w:val="span"/>
          <w:rFonts w:ascii="Century Gothic" w:eastAsia="Century Gothic" w:hAnsi="Century Gothic" w:cs="Century Gothic"/>
          <w:sz w:val="22"/>
          <w:szCs w:val="22"/>
        </w:rPr>
        <w:t>skype : ricardo_betancourt</w:t>
      </w:r>
    </w:p>
    <w:p w:rsidR="00271A92" w:rsidRDefault="00C9568E">
      <w:pPr>
        <w:pStyle w:val="divdocumentdivsectiontitle"/>
        <w:spacing w:before="200" w:after="40"/>
        <w:rPr>
          <w:rFonts w:ascii="Century Gothic" w:eastAsia="Century Gothic" w:hAnsi="Century Gothic" w:cs="Century Gothic"/>
          <w:b/>
          <w:bCs/>
          <w:caps/>
        </w:rPr>
      </w:pPr>
      <w:r>
        <w:rPr>
          <w:rFonts w:ascii="Century Gothic" w:eastAsia="Century Gothic" w:hAnsi="Century Gothic" w:cs="Century Gothic"/>
          <w:b/>
          <w:bCs/>
          <w:caps/>
        </w:rPr>
        <w:t>Accomplishments</w:t>
      </w:r>
    </w:p>
    <w:p w:rsidR="00271A92" w:rsidRPr="006B3D8E" w:rsidRDefault="00C9568E">
      <w:pPr>
        <w:pStyle w:val="ulli"/>
        <w:numPr>
          <w:ilvl w:val="0"/>
          <w:numId w:val="9"/>
        </w:numPr>
        <w:pBdr>
          <w:left w:val="none" w:sz="0" w:space="0" w:color="auto"/>
        </w:pBdr>
        <w:ind w:left="2940" w:hanging="261"/>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 xml:space="preserve">1997 - </w:t>
      </w:r>
      <w:r w:rsidRPr="006B3D8E">
        <w:rPr>
          <w:rStyle w:val="Textoennegrita1"/>
          <w:rFonts w:ascii="Century Gothic" w:eastAsia="Century Gothic" w:hAnsi="Century Gothic" w:cs="Century Gothic"/>
          <w:b/>
          <w:bCs/>
          <w:sz w:val="22"/>
          <w:szCs w:val="22"/>
          <w:lang w:val="en-US"/>
        </w:rPr>
        <w:t>To circle the globe in 255 days in a sailboat</w:t>
      </w:r>
      <w:r w:rsidRPr="006B3D8E">
        <w:rPr>
          <w:rFonts w:ascii="Century Gothic" w:eastAsia="Century Gothic" w:hAnsi="Century Gothic" w:cs="Century Gothic"/>
          <w:sz w:val="22"/>
          <w:szCs w:val="22"/>
          <w:lang w:val="en-US"/>
        </w:rPr>
        <w:t xml:space="preserve"> around the world, (31.336 nautical miles), calling at port in more than 14 countries in America, Asia, Africa and Europe during the entire trip.</w:t>
      </w:r>
    </w:p>
    <w:p w:rsidR="00271A92" w:rsidRDefault="00C9568E">
      <w:pPr>
        <w:pStyle w:val="ulli"/>
        <w:numPr>
          <w:ilvl w:val="0"/>
          <w:numId w:val="9"/>
        </w:numPr>
        <w:ind w:left="2940" w:hanging="261"/>
        <w:rPr>
          <w:rFonts w:ascii="Century Gothic" w:eastAsia="Century Gothic" w:hAnsi="Century Gothic" w:cs="Century Gothic"/>
          <w:sz w:val="22"/>
          <w:szCs w:val="22"/>
        </w:rPr>
      </w:pPr>
      <w:r w:rsidRPr="006B3D8E">
        <w:rPr>
          <w:rFonts w:ascii="Century Gothic" w:eastAsia="Century Gothic" w:hAnsi="Century Gothic" w:cs="Century Gothic"/>
          <w:sz w:val="22"/>
          <w:szCs w:val="22"/>
          <w:lang w:val="en-US"/>
        </w:rPr>
        <w:t xml:space="preserve">1999 - </w:t>
      </w:r>
      <w:r w:rsidRPr="006B3D8E">
        <w:rPr>
          <w:rStyle w:val="Textoennegrita1"/>
          <w:rFonts w:ascii="Century Gothic" w:eastAsia="Century Gothic" w:hAnsi="Century Gothic" w:cs="Century Gothic"/>
          <w:b/>
          <w:bCs/>
          <w:sz w:val="22"/>
          <w:szCs w:val="22"/>
          <w:lang w:val="en-US"/>
        </w:rPr>
        <w:t xml:space="preserve">Rescue of 150 inhabitants of a coastal town, affected by a flood </w:t>
      </w:r>
      <w:r w:rsidRPr="006B3D8E">
        <w:rPr>
          <w:rFonts w:ascii="Century Gothic" w:eastAsia="Century Gothic" w:hAnsi="Century Gothic" w:cs="Century Gothic"/>
          <w:sz w:val="22"/>
          <w:szCs w:val="22"/>
          <w:lang w:val="en-US"/>
        </w:rPr>
        <w:t xml:space="preserve">that destroyed the town in which they lived. </w:t>
      </w:r>
      <w:r>
        <w:rPr>
          <w:rFonts w:ascii="Century Gothic" w:eastAsia="Century Gothic" w:hAnsi="Century Gothic" w:cs="Century Gothic"/>
          <w:sz w:val="22"/>
          <w:szCs w:val="22"/>
        </w:rPr>
        <w:t>(</w:t>
      </w:r>
      <w:proofErr w:type="spellStart"/>
      <w:r>
        <w:rPr>
          <w:rFonts w:ascii="Century Gothic" w:eastAsia="Century Gothic" w:hAnsi="Century Gothic" w:cs="Century Gothic"/>
          <w:sz w:val="22"/>
          <w:szCs w:val="22"/>
        </w:rPr>
        <w:t>Pacific</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Colombian</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Coast</w:t>
      </w:r>
      <w:proofErr w:type="spellEnd"/>
      <w:r>
        <w:rPr>
          <w:rFonts w:ascii="Century Gothic" w:eastAsia="Century Gothic" w:hAnsi="Century Gothic" w:cs="Century Gothic"/>
          <w:sz w:val="22"/>
          <w:szCs w:val="22"/>
        </w:rPr>
        <w:t>)</w:t>
      </w:r>
    </w:p>
    <w:p w:rsidR="00271A92" w:rsidRPr="006B3D8E" w:rsidRDefault="00C9568E">
      <w:pPr>
        <w:pStyle w:val="ulli"/>
        <w:numPr>
          <w:ilvl w:val="0"/>
          <w:numId w:val="9"/>
        </w:numPr>
        <w:ind w:left="2940" w:hanging="261"/>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 xml:space="preserve">2000 - </w:t>
      </w:r>
      <w:r w:rsidRPr="006B3D8E">
        <w:rPr>
          <w:rStyle w:val="Textoennegrita1"/>
          <w:rFonts w:ascii="Century Gothic" w:eastAsia="Century Gothic" w:hAnsi="Century Gothic" w:cs="Century Gothic"/>
          <w:b/>
          <w:bCs/>
          <w:sz w:val="22"/>
          <w:szCs w:val="22"/>
          <w:lang w:val="en-US"/>
        </w:rPr>
        <w:t>Interception of illegal arms trafficking at sea</w:t>
      </w:r>
      <w:r w:rsidRPr="006B3D8E">
        <w:rPr>
          <w:rFonts w:ascii="Century Gothic" w:eastAsia="Century Gothic" w:hAnsi="Century Gothic" w:cs="Century Gothic"/>
          <w:sz w:val="22"/>
          <w:szCs w:val="22"/>
          <w:lang w:val="en-US"/>
        </w:rPr>
        <w:t xml:space="preserve"> - interception of a high-speed vessel with illegal automatic weapons of multiple caliber, in the coast of Colombia </w:t>
      </w:r>
      <w:r w:rsidRPr="006B3D8E">
        <w:rPr>
          <w:rStyle w:val="em"/>
          <w:rFonts w:ascii="Century Gothic" w:eastAsia="Century Gothic" w:hAnsi="Century Gothic" w:cs="Century Gothic"/>
          <w:i/>
          <w:iCs/>
          <w:sz w:val="22"/>
          <w:szCs w:val="22"/>
          <w:lang w:val="en-US"/>
        </w:rPr>
        <w:t>(NAVY)</w:t>
      </w:r>
    </w:p>
    <w:p w:rsidR="00271A92" w:rsidRPr="006B3D8E" w:rsidRDefault="00C9568E">
      <w:pPr>
        <w:pStyle w:val="ulli"/>
        <w:numPr>
          <w:ilvl w:val="0"/>
          <w:numId w:val="9"/>
        </w:numPr>
        <w:ind w:left="2940" w:hanging="261"/>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 xml:space="preserve">2001 - </w:t>
      </w:r>
      <w:r w:rsidRPr="006B3D8E">
        <w:rPr>
          <w:rStyle w:val="Textoennegrita1"/>
          <w:rFonts w:ascii="Century Gothic" w:eastAsia="Century Gothic" w:hAnsi="Century Gothic" w:cs="Century Gothic"/>
          <w:b/>
          <w:bCs/>
          <w:sz w:val="22"/>
          <w:szCs w:val="22"/>
          <w:lang w:val="en-US"/>
        </w:rPr>
        <w:t xml:space="preserve">Interception of drug traffic at sea </w:t>
      </w:r>
      <w:r w:rsidRPr="006B3D8E">
        <w:rPr>
          <w:rFonts w:ascii="Century Gothic" w:eastAsia="Century Gothic" w:hAnsi="Century Gothic" w:cs="Century Gothic"/>
          <w:sz w:val="22"/>
          <w:szCs w:val="22"/>
          <w:lang w:val="en-US"/>
        </w:rPr>
        <w:t xml:space="preserve">- interception of a high speed boat with more than 2 tons of cocaine, valued at more than 68 million dollars, in the coast of Colombia </w:t>
      </w:r>
      <w:r w:rsidRPr="006B3D8E">
        <w:rPr>
          <w:rStyle w:val="em"/>
          <w:rFonts w:ascii="Century Gothic" w:eastAsia="Century Gothic" w:hAnsi="Century Gothic" w:cs="Century Gothic"/>
          <w:i/>
          <w:iCs/>
          <w:sz w:val="22"/>
          <w:szCs w:val="22"/>
          <w:lang w:val="en-US"/>
        </w:rPr>
        <w:t>(NAVY)</w:t>
      </w:r>
    </w:p>
    <w:p w:rsidR="00271A92" w:rsidRDefault="00C9568E">
      <w:pPr>
        <w:pStyle w:val="ulli"/>
        <w:numPr>
          <w:ilvl w:val="0"/>
          <w:numId w:val="9"/>
        </w:numPr>
        <w:ind w:left="2940" w:hanging="261"/>
        <w:rPr>
          <w:rFonts w:ascii="Century Gothic" w:eastAsia="Century Gothic" w:hAnsi="Century Gothic" w:cs="Century Gothic"/>
          <w:sz w:val="22"/>
          <w:szCs w:val="22"/>
        </w:rPr>
      </w:pPr>
      <w:r w:rsidRPr="006B3D8E">
        <w:rPr>
          <w:rFonts w:ascii="Century Gothic" w:eastAsia="Century Gothic" w:hAnsi="Century Gothic" w:cs="Century Gothic"/>
          <w:sz w:val="22"/>
          <w:szCs w:val="22"/>
          <w:lang w:val="en-US"/>
        </w:rPr>
        <w:lastRenderedPageBreak/>
        <w:t xml:space="preserve">Be a </w:t>
      </w:r>
      <w:r w:rsidRPr="006B3D8E">
        <w:rPr>
          <w:rStyle w:val="Textoennegrita1"/>
          <w:rFonts w:ascii="Century Gothic" w:eastAsia="Century Gothic" w:hAnsi="Century Gothic" w:cs="Century Gothic"/>
          <w:b/>
          <w:bCs/>
          <w:sz w:val="22"/>
          <w:szCs w:val="22"/>
          <w:lang w:val="en-US"/>
        </w:rPr>
        <w:t>participant member in</w:t>
      </w:r>
      <w:r w:rsidRPr="006B3D8E">
        <w:rPr>
          <w:rFonts w:ascii="Century Gothic" w:eastAsia="Century Gothic" w:hAnsi="Century Gothic" w:cs="Century Gothic"/>
          <w:sz w:val="22"/>
          <w:szCs w:val="22"/>
          <w:lang w:val="en-US"/>
        </w:rPr>
        <w:t xml:space="preserve"> the </w:t>
      </w:r>
      <w:r w:rsidRPr="006B3D8E">
        <w:rPr>
          <w:rStyle w:val="Textoennegrita1"/>
          <w:rFonts w:ascii="Century Gothic" w:eastAsia="Century Gothic" w:hAnsi="Century Gothic" w:cs="Century Gothic"/>
          <w:b/>
          <w:bCs/>
          <w:sz w:val="22"/>
          <w:szCs w:val="22"/>
          <w:lang w:val="en-US"/>
        </w:rPr>
        <w:t>international Naval Operations</w:t>
      </w:r>
      <w:r w:rsidRPr="006B3D8E">
        <w:rPr>
          <w:rFonts w:ascii="Century Gothic" w:eastAsia="Century Gothic" w:hAnsi="Century Gothic" w:cs="Century Gothic"/>
          <w:sz w:val="22"/>
          <w:szCs w:val="22"/>
          <w:lang w:val="en-US"/>
        </w:rPr>
        <w:t xml:space="preserve"> "UNITAS operations", expanding the multi-lateral relations </w:t>
      </w:r>
      <w:r w:rsidRPr="006B3D8E">
        <w:rPr>
          <w:rStyle w:val="Textoennegrita1"/>
          <w:rFonts w:ascii="Century Gothic" w:eastAsia="Century Gothic" w:hAnsi="Century Gothic" w:cs="Century Gothic"/>
          <w:b/>
          <w:bCs/>
          <w:sz w:val="22"/>
          <w:szCs w:val="22"/>
          <w:lang w:val="en-US"/>
        </w:rPr>
        <w:t xml:space="preserve">between the United States NAVY and the Colombian NAVY </w:t>
      </w:r>
      <w:r w:rsidRPr="006B3D8E">
        <w:rPr>
          <w:rFonts w:ascii="Century Gothic" w:eastAsia="Century Gothic" w:hAnsi="Century Gothic" w:cs="Century Gothic"/>
          <w:sz w:val="22"/>
          <w:szCs w:val="22"/>
          <w:lang w:val="en-US"/>
        </w:rPr>
        <w:t xml:space="preserve">to strengthen the security and partnership between both nations. </w:t>
      </w:r>
      <w:r>
        <w:rPr>
          <w:rFonts w:ascii="Century Gothic" w:eastAsia="Century Gothic" w:hAnsi="Century Gothic" w:cs="Century Gothic"/>
          <w:sz w:val="22"/>
          <w:szCs w:val="22"/>
        </w:rPr>
        <w:t>(https://en.wikipedia.org/wiki/UNITAS).</w:t>
      </w:r>
    </w:p>
    <w:p w:rsidR="00271A92" w:rsidRPr="006B3D8E" w:rsidRDefault="00C9568E">
      <w:pPr>
        <w:pStyle w:val="ulli"/>
        <w:numPr>
          <w:ilvl w:val="0"/>
          <w:numId w:val="9"/>
        </w:numPr>
        <w:ind w:left="2940" w:hanging="261"/>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 xml:space="preserve">2006 - </w:t>
      </w:r>
      <w:r w:rsidRPr="006B3D8E">
        <w:rPr>
          <w:rStyle w:val="Textoennegrita1"/>
          <w:rFonts w:ascii="Century Gothic" w:eastAsia="Century Gothic" w:hAnsi="Century Gothic" w:cs="Century Gothic"/>
          <w:b/>
          <w:bCs/>
          <w:sz w:val="22"/>
          <w:szCs w:val="22"/>
          <w:lang w:val="en-US"/>
        </w:rPr>
        <w:t>Rescue</w:t>
      </w:r>
      <w:r w:rsidRPr="006B3D8E">
        <w:rPr>
          <w:rFonts w:ascii="Century Gothic" w:eastAsia="Century Gothic" w:hAnsi="Century Gothic" w:cs="Century Gothic"/>
          <w:sz w:val="22"/>
          <w:szCs w:val="22"/>
          <w:lang w:val="en-US"/>
        </w:rPr>
        <w:t xml:space="preserve"> of the crew and passengers</w:t>
      </w:r>
      <w:r w:rsidRPr="006B3D8E">
        <w:rPr>
          <w:rStyle w:val="Textoennegrita1"/>
          <w:rFonts w:ascii="Century Gothic" w:eastAsia="Century Gothic" w:hAnsi="Century Gothic" w:cs="Century Gothic"/>
          <w:b/>
          <w:bCs/>
          <w:sz w:val="22"/>
          <w:szCs w:val="22"/>
          <w:lang w:val="en-US"/>
        </w:rPr>
        <w:t xml:space="preserve"> of a crashed helicopter</w:t>
      </w:r>
      <w:r w:rsidRPr="006B3D8E">
        <w:rPr>
          <w:rFonts w:ascii="Century Gothic" w:eastAsia="Century Gothic" w:hAnsi="Century Gothic" w:cs="Century Gothic"/>
          <w:sz w:val="22"/>
          <w:szCs w:val="22"/>
          <w:lang w:val="en-US"/>
        </w:rPr>
        <w:t xml:space="preserve"> (of PETROBRAS - Brazil Oil Company)in the Brazilian Coast (TIDEWATER)</w:t>
      </w:r>
    </w:p>
    <w:p w:rsidR="00271A92" w:rsidRPr="006B3D8E" w:rsidRDefault="00C9568E">
      <w:pPr>
        <w:pStyle w:val="ulli"/>
        <w:numPr>
          <w:ilvl w:val="0"/>
          <w:numId w:val="9"/>
        </w:numPr>
        <w:ind w:left="2940" w:hanging="261"/>
        <w:rPr>
          <w:rFonts w:ascii="Century Gothic" w:eastAsia="Century Gothic" w:hAnsi="Century Gothic" w:cs="Century Gothic"/>
          <w:sz w:val="22"/>
          <w:szCs w:val="22"/>
          <w:lang w:val="en-US"/>
        </w:rPr>
      </w:pPr>
      <w:r w:rsidRPr="006B3D8E">
        <w:rPr>
          <w:rFonts w:ascii="Century Gothic" w:eastAsia="Century Gothic" w:hAnsi="Century Gothic" w:cs="Century Gothic"/>
          <w:sz w:val="22"/>
          <w:szCs w:val="22"/>
          <w:lang w:val="en-US"/>
        </w:rPr>
        <w:t>Handled additional crew responsibilities with a smile when other crew members were overwhelmed, which provided helpful on-the-job training in different roles.</w:t>
      </w:r>
    </w:p>
    <w:p w:rsidR="00271A92" w:rsidRPr="006B3D8E" w:rsidRDefault="00C9568E">
      <w:pPr>
        <w:pStyle w:val="ulli"/>
        <w:numPr>
          <w:ilvl w:val="0"/>
          <w:numId w:val="9"/>
        </w:numPr>
        <w:ind w:left="2940" w:hanging="261"/>
        <w:rPr>
          <w:rFonts w:ascii="Century Gothic" w:eastAsia="Century Gothic" w:hAnsi="Century Gothic" w:cs="Century Gothic"/>
          <w:sz w:val="22"/>
          <w:szCs w:val="22"/>
          <w:lang w:val="en-US"/>
        </w:rPr>
      </w:pPr>
      <w:r w:rsidRPr="006B3D8E">
        <w:rPr>
          <w:rStyle w:val="Textoennegrita1"/>
          <w:rFonts w:ascii="Century Gothic" w:eastAsia="Century Gothic" w:hAnsi="Century Gothic" w:cs="Century Gothic"/>
          <w:b/>
          <w:bCs/>
          <w:sz w:val="22"/>
          <w:szCs w:val="22"/>
          <w:lang w:val="en-US"/>
        </w:rPr>
        <w:t xml:space="preserve">In adverse </w:t>
      </w:r>
      <w:r w:rsidRPr="006B3D8E">
        <w:rPr>
          <w:rFonts w:ascii="Century Gothic" w:eastAsia="Century Gothic" w:hAnsi="Century Gothic" w:cs="Century Gothic"/>
          <w:sz w:val="22"/>
          <w:szCs w:val="22"/>
          <w:lang w:val="en-US"/>
        </w:rPr>
        <w:t xml:space="preserve">or unusual </w:t>
      </w:r>
      <w:r w:rsidRPr="006B3D8E">
        <w:rPr>
          <w:rStyle w:val="Textoennegrita1"/>
          <w:rFonts w:ascii="Century Gothic" w:eastAsia="Century Gothic" w:hAnsi="Century Gothic" w:cs="Century Gothic"/>
          <w:b/>
          <w:bCs/>
          <w:sz w:val="22"/>
          <w:szCs w:val="22"/>
          <w:lang w:val="en-US"/>
        </w:rPr>
        <w:t>situations</w:t>
      </w:r>
      <w:r w:rsidRPr="006B3D8E">
        <w:rPr>
          <w:rFonts w:ascii="Century Gothic" w:eastAsia="Century Gothic" w:hAnsi="Century Gothic" w:cs="Century Gothic"/>
          <w:sz w:val="22"/>
          <w:szCs w:val="22"/>
          <w:lang w:val="en-US"/>
        </w:rPr>
        <w:t xml:space="preserve">, </w:t>
      </w:r>
      <w:r w:rsidRPr="006B3D8E">
        <w:rPr>
          <w:rStyle w:val="Textoennegrita1"/>
          <w:rFonts w:ascii="Century Gothic" w:eastAsia="Century Gothic" w:hAnsi="Century Gothic" w:cs="Century Gothic"/>
          <w:b/>
          <w:bCs/>
          <w:sz w:val="22"/>
          <w:szCs w:val="22"/>
          <w:lang w:val="en-US"/>
        </w:rPr>
        <w:t>I always find alternate ways to achieve the objectives of the company.</w:t>
      </w:r>
    </w:p>
    <w:p w:rsidR="00271A92" w:rsidRDefault="00C9568E">
      <w:pPr>
        <w:pStyle w:val="divdocumentdivsectiontitle"/>
        <w:spacing w:before="200" w:after="40"/>
        <w:rPr>
          <w:rFonts w:ascii="Century Gothic" w:eastAsia="Century Gothic" w:hAnsi="Century Gothic" w:cs="Century Gothic"/>
          <w:b/>
          <w:bCs/>
          <w:caps/>
        </w:rPr>
      </w:pPr>
      <w:r>
        <w:rPr>
          <w:rFonts w:ascii="Century Gothic" w:eastAsia="Century Gothic" w:hAnsi="Century Gothic" w:cs="Century Gothic"/>
          <w:b/>
          <w:bCs/>
          <w:caps/>
        </w:rPr>
        <w:t>Certifications</w:t>
      </w:r>
    </w:p>
    <w:p w:rsidR="00271A92" w:rsidRDefault="00C9568E">
      <w:pPr>
        <w:pStyle w:val="ulli"/>
        <w:numPr>
          <w:ilvl w:val="0"/>
          <w:numId w:val="10"/>
        </w:numPr>
        <w:pBdr>
          <w:left w:val="none" w:sz="0" w:space="0" w:color="auto"/>
        </w:pBdr>
        <w:ind w:left="2940" w:hanging="261"/>
        <w:rPr>
          <w:rFonts w:ascii="Century Gothic" w:eastAsia="Century Gothic" w:hAnsi="Century Gothic" w:cs="Century Gothic"/>
          <w:sz w:val="22"/>
          <w:szCs w:val="22"/>
        </w:rPr>
      </w:pPr>
      <w:r w:rsidRPr="006B3D8E">
        <w:rPr>
          <w:rStyle w:val="Textoennegrita1"/>
          <w:rFonts w:ascii="Century Gothic" w:eastAsia="Century Gothic" w:hAnsi="Century Gothic" w:cs="Century Gothic"/>
          <w:b/>
          <w:bCs/>
          <w:sz w:val="22"/>
          <w:szCs w:val="22"/>
          <w:lang w:val="en-US"/>
        </w:rPr>
        <w:t xml:space="preserve">WATCHKEEPING MATE </w:t>
      </w:r>
      <w:r w:rsidRPr="006B3D8E">
        <w:rPr>
          <w:rFonts w:ascii="Century Gothic" w:eastAsia="Century Gothic" w:hAnsi="Century Gothic" w:cs="Century Gothic"/>
          <w:sz w:val="22"/>
          <w:szCs w:val="22"/>
          <w:lang w:val="en-US"/>
        </w:rPr>
        <w:t xml:space="preserve">- Vessel of </w:t>
      </w:r>
      <w:r w:rsidRPr="006B3D8E">
        <w:rPr>
          <w:rStyle w:val="Textoennegrita1"/>
          <w:rFonts w:ascii="Century Gothic" w:eastAsia="Century Gothic" w:hAnsi="Century Gothic" w:cs="Century Gothic"/>
          <w:b/>
          <w:bCs/>
          <w:sz w:val="22"/>
          <w:szCs w:val="22"/>
          <w:lang w:val="en-US"/>
        </w:rPr>
        <w:t xml:space="preserve">Any </w:t>
      </w:r>
      <w:proofErr w:type="gramStart"/>
      <w:r w:rsidRPr="006B3D8E">
        <w:rPr>
          <w:rStyle w:val="Textoennegrita1"/>
          <w:rFonts w:ascii="Century Gothic" w:eastAsia="Century Gothic" w:hAnsi="Century Gothic" w:cs="Century Gothic"/>
          <w:b/>
          <w:bCs/>
          <w:sz w:val="22"/>
          <w:szCs w:val="22"/>
          <w:lang w:val="en-US"/>
        </w:rPr>
        <w:t xml:space="preserve">Tonnage </w:t>
      </w:r>
      <w:r w:rsidRPr="006B3D8E">
        <w:rPr>
          <w:rFonts w:ascii="Century Gothic" w:eastAsia="Century Gothic" w:hAnsi="Century Gothic" w:cs="Century Gothic"/>
          <w:sz w:val="22"/>
          <w:szCs w:val="22"/>
          <w:lang w:val="en-US"/>
        </w:rPr>
        <w:t>,</w:t>
      </w:r>
      <w:proofErr w:type="gramEnd"/>
      <w:r w:rsidRPr="006B3D8E">
        <w:rPr>
          <w:rFonts w:ascii="Century Gothic" w:eastAsia="Century Gothic" w:hAnsi="Century Gothic" w:cs="Century Gothic"/>
          <w:sz w:val="22"/>
          <w:szCs w:val="22"/>
          <w:lang w:val="en-US"/>
        </w:rPr>
        <w:t xml:space="preserve"> engaged on an </w:t>
      </w:r>
      <w:r w:rsidRPr="006B3D8E">
        <w:rPr>
          <w:rStyle w:val="Textoennegrita1"/>
          <w:rFonts w:ascii="Century Gothic" w:eastAsia="Century Gothic" w:hAnsi="Century Gothic" w:cs="Century Gothic"/>
          <w:b/>
          <w:bCs/>
          <w:sz w:val="22"/>
          <w:szCs w:val="22"/>
          <w:lang w:val="en-US"/>
        </w:rPr>
        <w:t xml:space="preserve">Unlimited or a Near Coastal Voyage. </w:t>
      </w:r>
      <w:r>
        <w:rPr>
          <w:rFonts w:ascii="Century Gothic" w:eastAsia="Century Gothic" w:hAnsi="Century Gothic" w:cs="Century Gothic"/>
          <w:sz w:val="22"/>
          <w:szCs w:val="22"/>
        </w:rPr>
        <w:t>(</w:t>
      </w:r>
      <w:proofErr w:type="spellStart"/>
      <w:r>
        <w:rPr>
          <w:rFonts w:ascii="Century Gothic" w:eastAsia="Century Gothic" w:hAnsi="Century Gothic" w:cs="Century Gothic"/>
          <w:sz w:val="22"/>
          <w:szCs w:val="22"/>
        </w:rPr>
        <w:t>certified</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by</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Transports</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Canada</w:t>
      </w:r>
      <w:proofErr w:type="spellEnd"/>
      <w:r>
        <w:rPr>
          <w:rFonts w:ascii="Century Gothic" w:eastAsia="Century Gothic" w:hAnsi="Century Gothic" w:cs="Century Gothic"/>
          <w:sz w:val="22"/>
          <w:szCs w:val="22"/>
        </w:rPr>
        <w:t>)</w:t>
      </w:r>
    </w:p>
    <w:p w:rsidR="00271A92" w:rsidRDefault="00C9568E">
      <w:pPr>
        <w:pStyle w:val="ulli"/>
        <w:numPr>
          <w:ilvl w:val="0"/>
          <w:numId w:val="10"/>
        </w:numPr>
        <w:ind w:left="2940" w:hanging="261"/>
        <w:rPr>
          <w:rFonts w:ascii="Century Gothic" w:eastAsia="Century Gothic" w:hAnsi="Century Gothic" w:cs="Century Gothic"/>
          <w:sz w:val="22"/>
          <w:szCs w:val="22"/>
        </w:rPr>
      </w:pPr>
      <w:r w:rsidRPr="006B3D8E">
        <w:rPr>
          <w:rStyle w:val="Textoennegrita1"/>
          <w:rFonts w:ascii="Century Gothic" w:eastAsia="Century Gothic" w:hAnsi="Century Gothic" w:cs="Century Gothic"/>
          <w:b/>
          <w:bCs/>
          <w:sz w:val="22"/>
          <w:szCs w:val="22"/>
          <w:lang w:val="en-US"/>
        </w:rPr>
        <w:t xml:space="preserve">CHIEF MATE </w:t>
      </w:r>
      <w:r w:rsidRPr="006B3D8E">
        <w:rPr>
          <w:rFonts w:ascii="Century Gothic" w:eastAsia="Century Gothic" w:hAnsi="Century Gothic" w:cs="Century Gothic"/>
          <w:sz w:val="22"/>
          <w:szCs w:val="22"/>
          <w:lang w:val="en-US"/>
        </w:rPr>
        <w:t xml:space="preserve">- vessel of </w:t>
      </w:r>
      <w:r w:rsidRPr="006B3D8E">
        <w:rPr>
          <w:rStyle w:val="Textoennegrita1"/>
          <w:rFonts w:ascii="Century Gothic" w:eastAsia="Century Gothic" w:hAnsi="Century Gothic" w:cs="Century Gothic"/>
          <w:b/>
          <w:bCs/>
          <w:sz w:val="22"/>
          <w:szCs w:val="22"/>
          <w:lang w:val="en-US"/>
        </w:rPr>
        <w:t xml:space="preserve">Not more than 3000 </w:t>
      </w:r>
      <w:proofErr w:type="gramStart"/>
      <w:r w:rsidRPr="006B3D8E">
        <w:rPr>
          <w:rStyle w:val="Textoennegrita1"/>
          <w:rFonts w:ascii="Century Gothic" w:eastAsia="Century Gothic" w:hAnsi="Century Gothic" w:cs="Century Gothic"/>
          <w:b/>
          <w:bCs/>
          <w:sz w:val="22"/>
          <w:szCs w:val="22"/>
          <w:lang w:val="en-US"/>
        </w:rPr>
        <w:t xml:space="preserve">GT </w:t>
      </w:r>
      <w:r w:rsidRPr="006B3D8E">
        <w:rPr>
          <w:rFonts w:ascii="Century Gothic" w:eastAsia="Century Gothic" w:hAnsi="Century Gothic" w:cs="Century Gothic"/>
          <w:sz w:val="22"/>
          <w:szCs w:val="22"/>
          <w:lang w:val="en-US"/>
        </w:rPr>
        <w:t>,</w:t>
      </w:r>
      <w:proofErr w:type="gramEnd"/>
      <w:r w:rsidRPr="006B3D8E">
        <w:rPr>
          <w:rFonts w:ascii="Century Gothic" w:eastAsia="Century Gothic" w:hAnsi="Century Gothic" w:cs="Century Gothic"/>
          <w:sz w:val="22"/>
          <w:szCs w:val="22"/>
          <w:lang w:val="en-US"/>
        </w:rPr>
        <w:t xml:space="preserve"> engaged on an </w:t>
      </w:r>
      <w:r w:rsidRPr="006B3D8E">
        <w:rPr>
          <w:rStyle w:val="Textoennegrita1"/>
          <w:rFonts w:ascii="Century Gothic" w:eastAsia="Century Gothic" w:hAnsi="Century Gothic" w:cs="Century Gothic"/>
          <w:b/>
          <w:bCs/>
          <w:sz w:val="22"/>
          <w:szCs w:val="22"/>
          <w:lang w:val="en-US"/>
        </w:rPr>
        <w:t xml:space="preserve">Unlimited or a Near Coastal Voyage. </w:t>
      </w:r>
      <w:r>
        <w:rPr>
          <w:rFonts w:ascii="Century Gothic" w:eastAsia="Century Gothic" w:hAnsi="Century Gothic" w:cs="Century Gothic"/>
          <w:sz w:val="22"/>
          <w:szCs w:val="22"/>
        </w:rPr>
        <w:t>(</w:t>
      </w:r>
      <w:proofErr w:type="spellStart"/>
      <w:r>
        <w:rPr>
          <w:rFonts w:ascii="Century Gothic" w:eastAsia="Century Gothic" w:hAnsi="Century Gothic" w:cs="Century Gothic"/>
          <w:sz w:val="22"/>
          <w:szCs w:val="22"/>
        </w:rPr>
        <w:t>certified</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by</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Transports</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Canada</w:t>
      </w:r>
      <w:proofErr w:type="spellEnd"/>
      <w:r>
        <w:rPr>
          <w:rFonts w:ascii="Century Gothic" w:eastAsia="Century Gothic" w:hAnsi="Century Gothic" w:cs="Century Gothic"/>
          <w:sz w:val="22"/>
          <w:szCs w:val="22"/>
        </w:rPr>
        <w:t>)</w:t>
      </w:r>
    </w:p>
    <w:p w:rsidR="00271A92" w:rsidRDefault="00C9568E">
      <w:pPr>
        <w:pStyle w:val="ulli"/>
        <w:numPr>
          <w:ilvl w:val="0"/>
          <w:numId w:val="10"/>
        </w:numPr>
        <w:ind w:left="2940" w:hanging="261"/>
        <w:rPr>
          <w:rFonts w:ascii="Century Gothic" w:eastAsia="Century Gothic" w:hAnsi="Century Gothic" w:cs="Century Gothic"/>
          <w:sz w:val="22"/>
          <w:szCs w:val="22"/>
        </w:rPr>
      </w:pPr>
      <w:r w:rsidRPr="006B3D8E">
        <w:rPr>
          <w:rStyle w:val="Textoennegrita1"/>
          <w:rFonts w:ascii="Century Gothic" w:eastAsia="Century Gothic" w:hAnsi="Century Gothic" w:cs="Century Gothic"/>
          <w:b/>
          <w:bCs/>
          <w:sz w:val="22"/>
          <w:szCs w:val="22"/>
          <w:lang w:val="en-US"/>
        </w:rPr>
        <w:t xml:space="preserve">CHIEF MATE </w:t>
      </w:r>
      <w:r w:rsidRPr="006B3D8E">
        <w:rPr>
          <w:rFonts w:ascii="Century Gothic" w:eastAsia="Century Gothic" w:hAnsi="Century Gothic" w:cs="Century Gothic"/>
          <w:sz w:val="22"/>
          <w:szCs w:val="22"/>
          <w:lang w:val="en-US"/>
        </w:rPr>
        <w:t xml:space="preserve">- vessel of </w:t>
      </w:r>
      <w:r w:rsidRPr="006B3D8E">
        <w:rPr>
          <w:rStyle w:val="Textoennegrita1"/>
          <w:rFonts w:ascii="Century Gothic" w:eastAsia="Century Gothic" w:hAnsi="Century Gothic" w:cs="Century Gothic"/>
          <w:b/>
          <w:bCs/>
          <w:sz w:val="22"/>
          <w:szCs w:val="22"/>
          <w:lang w:val="en-US"/>
        </w:rPr>
        <w:t xml:space="preserve">Any </w:t>
      </w:r>
      <w:proofErr w:type="gramStart"/>
      <w:r w:rsidRPr="006B3D8E">
        <w:rPr>
          <w:rStyle w:val="Textoennegrita1"/>
          <w:rFonts w:ascii="Century Gothic" w:eastAsia="Century Gothic" w:hAnsi="Century Gothic" w:cs="Century Gothic"/>
          <w:b/>
          <w:bCs/>
          <w:sz w:val="22"/>
          <w:szCs w:val="22"/>
          <w:lang w:val="en-US"/>
        </w:rPr>
        <w:t xml:space="preserve">tonnage </w:t>
      </w:r>
      <w:r w:rsidRPr="006B3D8E">
        <w:rPr>
          <w:rFonts w:ascii="Century Gothic" w:eastAsia="Century Gothic" w:hAnsi="Century Gothic" w:cs="Century Gothic"/>
          <w:sz w:val="22"/>
          <w:szCs w:val="22"/>
          <w:lang w:val="en-US"/>
        </w:rPr>
        <w:t>,</w:t>
      </w:r>
      <w:proofErr w:type="gramEnd"/>
      <w:r w:rsidRPr="006B3D8E">
        <w:rPr>
          <w:rFonts w:ascii="Century Gothic" w:eastAsia="Century Gothic" w:hAnsi="Century Gothic" w:cs="Century Gothic"/>
          <w:sz w:val="22"/>
          <w:szCs w:val="22"/>
          <w:lang w:val="en-US"/>
        </w:rPr>
        <w:t xml:space="preserve"> engaged on a </w:t>
      </w:r>
      <w:r w:rsidRPr="006B3D8E">
        <w:rPr>
          <w:rStyle w:val="Textoennegrita1"/>
          <w:rFonts w:ascii="Century Gothic" w:eastAsia="Century Gothic" w:hAnsi="Century Gothic" w:cs="Century Gothic"/>
          <w:b/>
          <w:bCs/>
          <w:sz w:val="22"/>
          <w:szCs w:val="22"/>
          <w:lang w:val="en-US"/>
        </w:rPr>
        <w:t xml:space="preserve">Sheltered Waters Voyage. </w:t>
      </w:r>
      <w:r>
        <w:rPr>
          <w:rFonts w:ascii="Century Gothic" w:eastAsia="Century Gothic" w:hAnsi="Century Gothic" w:cs="Century Gothic"/>
          <w:sz w:val="22"/>
          <w:szCs w:val="22"/>
        </w:rPr>
        <w:t>(</w:t>
      </w:r>
      <w:proofErr w:type="spellStart"/>
      <w:r>
        <w:rPr>
          <w:rFonts w:ascii="Century Gothic" w:eastAsia="Century Gothic" w:hAnsi="Century Gothic" w:cs="Century Gothic"/>
          <w:sz w:val="22"/>
          <w:szCs w:val="22"/>
        </w:rPr>
        <w:t>certified</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by</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Transports</w:t>
      </w:r>
      <w:proofErr w:type="spellEnd"/>
      <w:r>
        <w:rPr>
          <w:rFonts w:ascii="Century Gothic" w:eastAsia="Century Gothic" w:hAnsi="Century Gothic" w:cs="Century Gothic"/>
          <w:sz w:val="22"/>
          <w:szCs w:val="22"/>
        </w:rPr>
        <w:t xml:space="preserve"> </w:t>
      </w:r>
      <w:proofErr w:type="spellStart"/>
      <w:r>
        <w:rPr>
          <w:rFonts w:ascii="Century Gothic" w:eastAsia="Century Gothic" w:hAnsi="Century Gothic" w:cs="Century Gothic"/>
          <w:sz w:val="22"/>
          <w:szCs w:val="22"/>
        </w:rPr>
        <w:t>Canada</w:t>
      </w:r>
      <w:proofErr w:type="spellEnd"/>
      <w:r>
        <w:rPr>
          <w:rFonts w:ascii="Century Gothic" w:eastAsia="Century Gothic" w:hAnsi="Century Gothic" w:cs="Century Gothic"/>
          <w:sz w:val="22"/>
          <w:szCs w:val="22"/>
        </w:rPr>
        <w:t>)</w:t>
      </w:r>
    </w:p>
    <w:sectPr w:rsidR="00271A92">
      <w:pgSz w:w="12240" w:h="15840"/>
      <w:pgMar w:top="480" w:right="800" w:bottom="4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63AEDECA-B369-4E1F-A6B3-F687B4E41040}"/>
    <w:embedBold r:id="rId2" w:fontKey="{B70BD6CB-2820-43A6-84B1-F8CC0261F514}"/>
    <w:embedItalic r:id="rId3" w:fontKey="{9CEEE0EA-5A8C-43BD-B23C-E53429D02E67}"/>
    <w:embedBoldItalic r:id="rId4" w:fontKey="{0A1E7F3A-8BCE-4203-8489-1B2E780664C5}"/>
  </w:font>
  <w:font w:name="MS Mincho">
    <w:altName w:val="ＭＳ 明朝"/>
    <w:panose1 w:val="02020609040205080304"/>
    <w:charset w:val="80"/>
    <w:family w:val="modern"/>
    <w:pitch w:val="fixed"/>
    <w:sig w:usb0="E00002FF" w:usb1="6AC7FDFB" w:usb2="00000012" w:usb3="00000000" w:csb0="0002009F" w:csb1="00000000"/>
    <w:embedRegular r:id="rId5" w:subsetted="1" w:fontKey="{91B64AF4-DFD4-4989-BAD7-611B3C671E65}"/>
  </w:font>
  <w:font w:name="Cambria">
    <w:panose1 w:val="02040503050406030204"/>
    <w:charset w:val="00"/>
    <w:family w:val="roman"/>
    <w:pitch w:val="variable"/>
    <w:sig w:usb0="E00002FF" w:usb1="400004FF" w:usb2="00000000" w:usb3="00000000" w:csb0="0000019F" w:csb1="00000000"/>
    <w:embedRegular r:id="rId6" w:fontKey="{4CAD3BC1-F3C2-4387-B9E7-1F1A4CD6D0ED}"/>
  </w:font>
  <w:font w:name="Calibri">
    <w:panose1 w:val="020F0502020204030204"/>
    <w:charset w:val="00"/>
    <w:family w:val="swiss"/>
    <w:pitch w:val="variable"/>
    <w:sig w:usb0="E00002FF" w:usb1="4000ACFF" w:usb2="00000001" w:usb3="00000000" w:csb0="0000019F" w:csb1="00000000"/>
    <w:embedRegular r:id="rId7" w:fontKey="{40739623-2776-4428-B5EE-89598EFF2A6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D7C0930">
      <w:start w:val="1"/>
      <w:numFmt w:val="bullet"/>
      <w:lvlText w:val=""/>
      <w:lvlJc w:val="left"/>
      <w:pPr>
        <w:ind w:left="720" w:hanging="360"/>
      </w:pPr>
      <w:rPr>
        <w:rFonts w:ascii="Symbol" w:hAnsi="Symbol"/>
      </w:rPr>
    </w:lvl>
    <w:lvl w:ilvl="1" w:tplc="E03E5C9E">
      <w:start w:val="1"/>
      <w:numFmt w:val="bullet"/>
      <w:lvlText w:val="o"/>
      <w:lvlJc w:val="left"/>
      <w:pPr>
        <w:tabs>
          <w:tab w:val="num" w:pos="1440"/>
        </w:tabs>
        <w:ind w:left="1440" w:hanging="360"/>
      </w:pPr>
      <w:rPr>
        <w:rFonts w:ascii="Courier New" w:hAnsi="Courier New"/>
      </w:rPr>
    </w:lvl>
    <w:lvl w:ilvl="2" w:tplc="842AD7B4">
      <w:start w:val="1"/>
      <w:numFmt w:val="bullet"/>
      <w:lvlText w:val=""/>
      <w:lvlJc w:val="left"/>
      <w:pPr>
        <w:tabs>
          <w:tab w:val="num" w:pos="2160"/>
        </w:tabs>
        <w:ind w:left="2160" w:hanging="360"/>
      </w:pPr>
      <w:rPr>
        <w:rFonts w:ascii="Wingdings" w:hAnsi="Wingdings"/>
      </w:rPr>
    </w:lvl>
    <w:lvl w:ilvl="3" w:tplc="BAF6E8E0">
      <w:start w:val="1"/>
      <w:numFmt w:val="bullet"/>
      <w:lvlText w:val=""/>
      <w:lvlJc w:val="left"/>
      <w:pPr>
        <w:tabs>
          <w:tab w:val="num" w:pos="2880"/>
        </w:tabs>
        <w:ind w:left="2880" w:hanging="360"/>
      </w:pPr>
      <w:rPr>
        <w:rFonts w:ascii="Symbol" w:hAnsi="Symbol"/>
      </w:rPr>
    </w:lvl>
    <w:lvl w:ilvl="4" w:tplc="7C46E804">
      <w:start w:val="1"/>
      <w:numFmt w:val="bullet"/>
      <w:lvlText w:val="o"/>
      <w:lvlJc w:val="left"/>
      <w:pPr>
        <w:tabs>
          <w:tab w:val="num" w:pos="3600"/>
        </w:tabs>
        <w:ind w:left="3600" w:hanging="360"/>
      </w:pPr>
      <w:rPr>
        <w:rFonts w:ascii="Courier New" w:hAnsi="Courier New"/>
      </w:rPr>
    </w:lvl>
    <w:lvl w:ilvl="5" w:tplc="805E2444">
      <w:start w:val="1"/>
      <w:numFmt w:val="bullet"/>
      <w:lvlText w:val=""/>
      <w:lvlJc w:val="left"/>
      <w:pPr>
        <w:tabs>
          <w:tab w:val="num" w:pos="4320"/>
        </w:tabs>
        <w:ind w:left="4320" w:hanging="360"/>
      </w:pPr>
      <w:rPr>
        <w:rFonts w:ascii="Wingdings" w:hAnsi="Wingdings"/>
      </w:rPr>
    </w:lvl>
    <w:lvl w:ilvl="6" w:tplc="92381946">
      <w:start w:val="1"/>
      <w:numFmt w:val="bullet"/>
      <w:lvlText w:val=""/>
      <w:lvlJc w:val="left"/>
      <w:pPr>
        <w:tabs>
          <w:tab w:val="num" w:pos="5040"/>
        </w:tabs>
        <w:ind w:left="5040" w:hanging="360"/>
      </w:pPr>
      <w:rPr>
        <w:rFonts w:ascii="Symbol" w:hAnsi="Symbol"/>
      </w:rPr>
    </w:lvl>
    <w:lvl w:ilvl="7" w:tplc="DFAC8A4E">
      <w:start w:val="1"/>
      <w:numFmt w:val="bullet"/>
      <w:lvlText w:val="o"/>
      <w:lvlJc w:val="left"/>
      <w:pPr>
        <w:tabs>
          <w:tab w:val="num" w:pos="5760"/>
        </w:tabs>
        <w:ind w:left="5760" w:hanging="360"/>
      </w:pPr>
      <w:rPr>
        <w:rFonts w:ascii="Courier New" w:hAnsi="Courier New"/>
      </w:rPr>
    </w:lvl>
    <w:lvl w:ilvl="8" w:tplc="52C8525A">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7D4EC134">
      <w:start w:val="1"/>
      <w:numFmt w:val="bullet"/>
      <w:lvlText w:val=""/>
      <w:lvlJc w:val="left"/>
      <w:pPr>
        <w:ind w:left="720" w:hanging="360"/>
      </w:pPr>
      <w:rPr>
        <w:rFonts w:ascii="Symbol" w:hAnsi="Symbol"/>
      </w:rPr>
    </w:lvl>
    <w:lvl w:ilvl="1" w:tplc="58621F56">
      <w:start w:val="1"/>
      <w:numFmt w:val="bullet"/>
      <w:lvlText w:val="o"/>
      <w:lvlJc w:val="left"/>
      <w:pPr>
        <w:tabs>
          <w:tab w:val="num" w:pos="1440"/>
        </w:tabs>
        <w:ind w:left="1440" w:hanging="360"/>
      </w:pPr>
      <w:rPr>
        <w:rFonts w:ascii="Courier New" w:hAnsi="Courier New"/>
      </w:rPr>
    </w:lvl>
    <w:lvl w:ilvl="2" w:tplc="699260DC">
      <w:start w:val="1"/>
      <w:numFmt w:val="bullet"/>
      <w:lvlText w:val=""/>
      <w:lvlJc w:val="left"/>
      <w:pPr>
        <w:tabs>
          <w:tab w:val="num" w:pos="2160"/>
        </w:tabs>
        <w:ind w:left="2160" w:hanging="360"/>
      </w:pPr>
      <w:rPr>
        <w:rFonts w:ascii="Wingdings" w:hAnsi="Wingdings"/>
      </w:rPr>
    </w:lvl>
    <w:lvl w:ilvl="3" w:tplc="385A2FD2">
      <w:start w:val="1"/>
      <w:numFmt w:val="bullet"/>
      <w:lvlText w:val=""/>
      <w:lvlJc w:val="left"/>
      <w:pPr>
        <w:tabs>
          <w:tab w:val="num" w:pos="2880"/>
        </w:tabs>
        <w:ind w:left="2880" w:hanging="360"/>
      </w:pPr>
      <w:rPr>
        <w:rFonts w:ascii="Symbol" w:hAnsi="Symbol"/>
      </w:rPr>
    </w:lvl>
    <w:lvl w:ilvl="4" w:tplc="0B38A992">
      <w:start w:val="1"/>
      <w:numFmt w:val="bullet"/>
      <w:lvlText w:val="o"/>
      <w:lvlJc w:val="left"/>
      <w:pPr>
        <w:tabs>
          <w:tab w:val="num" w:pos="3600"/>
        </w:tabs>
        <w:ind w:left="3600" w:hanging="360"/>
      </w:pPr>
      <w:rPr>
        <w:rFonts w:ascii="Courier New" w:hAnsi="Courier New"/>
      </w:rPr>
    </w:lvl>
    <w:lvl w:ilvl="5" w:tplc="C6809E38">
      <w:start w:val="1"/>
      <w:numFmt w:val="bullet"/>
      <w:lvlText w:val=""/>
      <w:lvlJc w:val="left"/>
      <w:pPr>
        <w:tabs>
          <w:tab w:val="num" w:pos="4320"/>
        </w:tabs>
        <w:ind w:left="4320" w:hanging="360"/>
      </w:pPr>
      <w:rPr>
        <w:rFonts w:ascii="Wingdings" w:hAnsi="Wingdings"/>
      </w:rPr>
    </w:lvl>
    <w:lvl w:ilvl="6" w:tplc="4E2ECD48">
      <w:start w:val="1"/>
      <w:numFmt w:val="bullet"/>
      <w:lvlText w:val=""/>
      <w:lvlJc w:val="left"/>
      <w:pPr>
        <w:tabs>
          <w:tab w:val="num" w:pos="5040"/>
        </w:tabs>
        <w:ind w:left="5040" w:hanging="360"/>
      </w:pPr>
      <w:rPr>
        <w:rFonts w:ascii="Symbol" w:hAnsi="Symbol"/>
      </w:rPr>
    </w:lvl>
    <w:lvl w:ilvl="7" w:tplc="FFD420EA">
      <w:start w:val="1"/>
      <w:numFmt w:val="bullet"/>
      <w:lvlText w:val="o"/>
      <w:lvlJc w:val="left"/>
      <w:pPr>
        <w:tabs>
          <w:tab w:val="num" w:pos="5760"/>
        </w:tabs>
        <w:ind w:left="5760" w:hanging="360"/>
      </w:pPr>
      <w:rPr>
        <w:rFonts w:ascii="Courier New" w:hAnsi="Courier New"/>
      </w:rPr>
    </w:lvl>
    <w:lvl w:ilvl="8" w:tplc="35D48732">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2B34C6B2">
      <w:start w:val="1"/>
      <w:numFmt w:val="bullet"/>
      <w:lvlText w:val=""/>
      <w:lvlJc w:val="left"/>
      <w:pPr>
        <w:ind w:left="720" w:hanging="360"/>
      </w:pPr>
      <w:rPr>
        <w:rFonts w:ascii="Symbol" w:hAnsi="Symbol"/>
      </w:rPr>
    </w:lvl>
    <w:lvl w:ilvl="1" w:tplc="26ACEEFC">
      <w:start w:val="1"/>
      <w:numFmt w:val="bullet"/>
      <w:lvlText w:val="o"/>
      <w:lvlJc w:val="left"/>
      <w:pPr>
        <w:tabs>
          <w:tab w:val="num" w:pos="1440"/>
        </w:tabs>
        <w:ind w:left="1440" w:hanging="360"/>
      </w:pPr>
      <w:rPr>
        <w:rFonts w:ascii="Courier New" w:hAnsi="Courier New"/>
      </w:rPr>
    </w:lvl>
    <w:lvl w:ilvl="2" w:tplc="CF80F14E">
      <w:start w:val="1"/>
      <w:numFmt w:val="bullet"/>
      <w:lvlText w:val=""/>
      <w:lvlJc w:val="left"/>
      <w:pPr>
        <w:tabs>
          <w:tab w:val="num" w:pos="2160"/>
        </w:tabs>
        <w:ind w:left="2160" w:hanging="360"/>
      </w:pPr>
      <w:rPr>
        <w:rFonts w:ascii="Wingdings" w:hAnsi="Wingdings"/>
      </w:rPr>
    </w:lvl>
    <w:lvl w:ilvl="3" w:tplc="EED640EC">
      <w:start w:val="1"/>
      <w:numFmt w:val="bullet"/>
      <w:lvlText w:val=""/>
      <w:lvlJc w:val="left"/>
      <w:pPr>
        <w:tabs>
          <w:tab w:val="num" w:pos="2880"/>
        </w:tabs>
        <w:ind w:left="2880" w:hanging="360"/>
      </w:pPr>
      <w:rPr>
        <w:rFonts w:ascii="Symbol" w:hAnsi="Symbol"/>
      </w:rPr>
    </w:lvl>
    <w:lvl w:ilvl="4" w:tplc="1C30CC02">
      <w:start w:val="1"/>
      <w:numFmt w:val="bullet"/>
      <w:lvlText w:val="o"/>
      <w:lvlJc w:val="left"/>
      <w:pPr>
        <w:tabs>
          <w:tab w:val="num" w:pos="3600"/>
        </w:tabs>
        <w:ind w:left="3600" w:hanging="360"/>
      </w:pPr>
      <w:rPr>
        <w:rFonts w:ascii="Courier New" w:hAnsi="Courier New"/>
      </w:rPr>
    </w:lvl>
    <w:lvl w:ilvl="5" w:tplc="E3DC0060">
      <w:start w:val="1"/>
      <w:numFmt w:val="bullet"/>
      <w:lvlText w:val=""/>
      <w:lvlJc w:val="left"/>
      <w:pPr>
        <w:tabs>
          <w:tab w:val="num" w:pos="4320"/>
        </w:tabs>
        <w:ind w:left="4320" w:hanging="360"/>
      </w:pPr>
      <w:rPr>
        <w:rFonts w:ascii="Wingdings" w:hAnsi="Wingdings"/>
      </w:rPr>
    </w:lvl>
    <w:lvl w:ilvl="6" w:tplc="B8AC3188">
      <w:start w:val="1"/>
      <w:numFmt w:val="bullet"/>
      <w:lvlText w:val=""/>
      <w:lvlJc w:val="left"/>
      <w:pPr>
        <w:tabs>
          <w:tab w:val="num" w:pos="5040"/>
        </w:tabs>
        <w:ind w:left="5040" w:hanging="360"/>
      </w:pPr>
      <w:rPr>
        <w:rFonts w:ascii="Symbol" w:hAnsi="Symbol"/>
      </w:rPr>
    </w:lvl>
    <w:lvl w:ilvl="7" w:tplc="970E9C8A">
      <w:start w:val="1"/>
      <w:numFmt w:val="bullet"/>
      <w:lvlText w:val="o"/>
      <w:lvlJc w:val="left"/>
      <w:pPr>
        <w:tabs>
          <w:tab w:val="num" w:pos="5760"/>
        </w:tabs>
        <w:ind w:left="5760" w:hanging="360"/>
      </w:pPr>
      <w:rPr>
        <w:rFonts w:ascii="Courier New" w:hAnsi="Courier New"/>
      </w:rPr>
    </w:lvl>
    <w:lvl w:ilvl="8" w:tplc="E4AC2C40">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1262B8BC">
      <w:start w:val="1"/>
      <w:numFmt w:val="bullet"/>
      <w:lvlText w:val=""/>
      <w:lvlJc w:val="left"/>
      <w:pPr>
        <w:ind w:left="720" w:hanging="360"/>
      </w:pPr>
      <w:rPr>
        <w:rFonts w:ascii="Symbol" w:hAnsi="Symbol"/>
      </w:rPr>
    </w:lvl>
    <w:lvl w:ilvl="1" w:tplc="B8808CE8">
      <w:start w:val="1"/>
      <w:numFmt w:val="bullet"/>
      <w:lvlText w:val="o"/>
      <w:lvlJc w:val="left"/>
      <w:pPr>
        <w:tabs>
          <w:tab w:val="num" w:pos="1440"/>
        </w:tabs>
        <w:ind w:left="1440" w:hanging="360"/>
      </w:pPr>
      <w:rPr>
        <w:rFonts w:ascii="Courier New" w:hAnsi="Courier New"/>
      </w:rPr>
    </w:lvl>
    <w:lvl w:ilvl="2" w:tplc="4AAC3432">
      <w:start w:val="1"/>
      <w:numFmt w:val="bullet"/>
      <w:lvlText w:val=""/>
      <w:lvlJc w:val="left"/>
      <w:pPr>
        <w:tabs>
          <w:tab w:val="num" w:pos="2160"/>
        </w:tabs>
        <w:ind w:left="2160" w:hanging="360"/>
      </w:pPr>
      <w:rPr>
        <w:rFonts w:ascii="Wingdings" w:hAnsi="Wingdings"/>
      </w:rPr>
    </w:lvl>
    <w:lvl w:ilvl="3" w:tplc="E4B827E6">
      <w:start w:val="1"/>
      <w:numFmt w:val="bullet"/>
      <w:lvlText w:val=""/>
      <w:lvlJc w:val="left"/>
      <w:pPr>
        <w:tabs>
          <w:tab w:val="num" w:pos="2880"/>
        </w:tabs>
        <w:ind w:left="2880" w:hanging="360"/>
      </w:pPr>
      <w:rPr>
        <w:rFonts w:ascii="Symbol" w:hAnsi="Symbol"/>
      </w:rPr>
    </w:lvl>
    <w:lvl w:ilvl="4" w:tplc="F718FCF6">
      <w:start w:val="1"/>
      <w:numFmt w:val="bullet"/>
      <w:lvlText w:val="o"/>
      <w:lvlJc w:val="left"/>
      <w:pPr>
        <w:tabs>
          <w:tab w:val="num" w:pos="3600"/>
        </w:tabs>
        <w:ind w:left="3600" w:hanging="360"/>
      </w:pPr>
      <w:rPr>
        <w:rFonts w:ascii="Courier New" w:hAnsi="Courier New"/>
      </w:rPr>
    </w:lvl>
    <w:lvl w:ilvl="5" w:tplc="15FCDC1C">
      <w:start w:val="1"/>
      <w:numFmt w:val="bullet"/>
      <w:lvlText w:val=""/>
      <w:lvlJc w:val="left"/>
      <w:pPr>
        <w:tabs>
          <w:tab w:val="num" w:pos="4320"/>
        </w:tabs>
        <w:ind w:left="4320" w:hanging="360"/>
      </w:pPr>
      <w:rPr>
        <w:rFonts w:ascii="Wingdings" w:hAnsi="Wingdings"/>
      </w:rPr>
    </w:lvl>
    <w:lvl w:ilvl="6" w:tplc="B75A8F2A">
      <w:start w:val="1"/>
      <w:numFmt w:val="bullet"/>
      <w:lvlText w:val=""/>
      <w:lvlJc w:val="left"/>
      <w:pPr>
        <w:tabs>
          <w:tab w:val="num" w:pos="5040"/>
        </w:tabs>
        <w:ind w:left="5040" w:hanging="360"/>
      </w:pPr>
      <w:rPr>
        <w:rFonts w:ascii="Symbol" w:hAnsi="Symbol"/>
      </w:rPr>
    </w:lvl>
    <w:lvl w:ilvl="7" w:tplc="BF303218">
      <w:start w:val="1"/>
      <w:numFmt w:val="bullet"/>
      <w:lvlText w:val="o"/>
      <w:lvlJc w:val="left"/>
      <w:pPr>
        <w:tabs>
          <w:tab w:val="num" w:pos="5760"/>
        </w:tabs>
        <w:ind w:left="5760" w:hanging="360"/>
      </w:pPr>
      <w:rPr>
        <w:rFonts w:ascii="Courier New" w:hAnsi="Courier New"/>
      </w:rPr>
    </w:lvl>
    <w:lvl w:ilvl="8" w:tplc="3820762C">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4DB694E2">
      <w:start w:val="1"/>
      <w:numFmt w:val="bullet"/>
      <w:lvlText w:val=""/>
      <w:lvlJc w:val="left"/>
      <w:pPr>
        <w:ind w:left="720" w:hanging="360"/>
      </w:pPr>
      <w:rPr>
        <w:rFonts w:ascii="Symbol" w:hAnsi="Symbol"/>
      </w:rPr>
    </w:lvl>
    <w:lvl w:ilvl="1" w:tplc="42E0181A">
      <w:start w:val="1"/>
      <w:numFmt w:val="bullet"/>
      <w:lvlText w:val="o"/>
      <w:lvlJc w:val="left"/>
      <w:pPr>
        <w:tabs>
          <w:tab w:val="num" w:pos="1440"/>
        </w:tabs>
        <w:ind w:left="1440" w:hanging="360"/>
      </w:pPr>
      <w:rPr>
        <w:rFonts w:ascii="Courier New" w:hAnsi="Courier New"/>
      </w:rPr>
    </w:lvl>
    <w:lvl w:ilvl="2" w:tplc="F414331E">
      <w:start w:val="1"/>
      <w:numFmt w:val="bullet"/>
      <w:lvlText w:val=""/>
      <w:lvlJc w:val="left"/>
      <w:pPr>
        <w:tabs>
          <w:tab w:val="num" w:pos="2160"/>
        </w:tabs>
        <w:ind w:left="2160" w:hanging="360"/>
      </w:pPr>
      <w:rPr>
        <w:rFonts w:ascii="Wingdings" w:hAnsi="Wingdings"/>
      </w:rPr>
    </w:lvl>
    <w:lvl w:ilvl="3" w:tplc="7952B7F4">
      <w:start w:val="1"/>
      <w:numFmt w:val="bullet"/>
      <w:lvlText w:val=""/>
      <w:lvlJc w:val="left"/>
      <w:pPr>
        <w:tabs>
          <w:tab w:val="num" w:pos="2880"/>
        </w:tabs>
        <w:ind w:left="2880" w:hanging="360"/>
      </w:pPr>
      <w:rPr>
        <w:rFonts w:ascii="Symbol" w:hAnsi="Symbol"/>
      </w:rPr>
    </w:lvl>
    <w:lvl w:ilvl="4" w:tplc="7C94BA50">
      <w:start w:val="1"/>
      <w:numFmt w:val="bullet"/>
      <w:lvlText w:val="o"/>
      <w:lvlJc w:val="left"/>
      <w:pPr>
        <w:tabs>
          <w:tab w:val="num" w:pos="3600"/>
        </w:tabs>
        <w:ind w:left="3600" w:hanging="360"/>
      </w:pPr>
      <w:rPr>
        <w:rFonts w:ascii="Courier New" w:hAnsi="Courier New"/>
      </w:rPr>
    </w:lvl>
    <w:lvl w:ilvl="5" w:tplc="228E1B02">
      <w:start w:val="1"/>
      <w:numFmt w:val="bullet"/>
      <w:lvlText w:val=""/>
      <w:lvlJc w:val="left"/>
      <w:pPr>
        <w:tabs>
          <w:tab w:val="num" w:pos="4320"/>
        </w:tabs>
        <w:ind w:left="4320" w:hanging="360"/>
      </w:pPr>
      <w:rPr>
        <w:rFonts w:ascii="Wingdings" w:hAnsi="Wingdings"/>
      </w:rPr>
    </w:lvl>
    <w:lvl w:ilvl="6" w:tplc="A268F466">
      <w:start w:val="1"/>
      <w:numFmt w:val="bullet"/>
      <w:lvlText w:val=""/>
      <w:lvlJc w:val="left"/>
      <w:pPr>
        <w:tabs>
          <w:tab w:val="num" w:pos="5040"/>
        </w:tabs>
        <w:ind w:left="5040" w:hanging="360"/>
      </w:pPr>
      <w:rPr>
        <w:rFonts w:ascii="Symbol" w:hAnsi="Symbol"/>
      </w:rPr>
    </w:lvl>
    <w:lvl w:ilvl="7" w:tplc="7DBE73F6">
      <w:start w:val="1"/>
      <w:numFmt w:val="bullet"/>
      <w:lvlText w:val="o"/>
      <w:lvlJc w:val="left"/>
      <w:pPr>
        <w:tabs>
          <w:tab w:val="num" w:pos="5760"/>
        </w:tabs>
        <w:ind w:left="5760" w:hanging="360"/>
      </w:pPr>
      <w:rPr>
        <w:rFonts w:ascii="Courier New" w:hAnsi="Courier New"/>
      </w:rPr>
    </w:lvl>
    <w:lvl w:ilvl="8" w:tplc="0AEA31D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F7DC7EB8">
      <w:start w:val="1"/>
      <w:numFmt w:val="bullet"/>
      <w:lvlText w:val=""/>
      <w:lvlJc w:val="left"/>
      <w:pPr>
        <w:ind w:left="720" w:hanging="360"/>
      </w:pPr>
      <w:rPr>
        <w:rFonts w:ascii="Symbol" w:hAnsi="Symbol"/>
      </w:rPr>
    </w:lvl>
    <w:lvl w:ilvl="1" w:tplc="F66875CA">
      <w:start w:val="1"/>
      <w:numFmt w:val="bullet"/>
      <w:lvlText w:val="o"/>
      <w:lvlJc w:val="left"/>
      <w:pPr>
        <w:tabs>
          <w:tab w:val="num" w:pos="1440"/>
        </w:tabs>
        <w:ind w:left="1440" w:hanging="360"/>
      </w:pPr>
      <w:rPr>
        <w:rFonts w:ascii="Courier New" w:hAnsi="Courier New"/>
      </w:rPr>
    </w:lvl>
    <w:lvl w:ilvl="2" w:tplc="26A0261E">
      <w:start w:val="1"/>
      <w:numFmt w:val="bullet"/>
      <w:lvlText w:val=""/>
      <w:lvlJc w:val="left"/>
      <w:pPr>
        <w:tabs>
          <w:tab w:val="num" w:pos="2160"/>
        </w:tabs>
        <w:ind w:left="2160" w:hanging="360"/>
      </w:pPr>
      <w:rPr>
        <w:rFonts w:ascii="Wingdings" w:hAnsi="Wingdings"/>
      </w:rPr>
    </w:lvl>
    <w:lvl w:ilvl="3" w:tplc="9216FC94">
      <w:start w:val="1"/>
      <w:numFmt w:val="bullet"/>
      <w:lvlText w:val=""/>
      <w:lvlJc w:val="left"/>
      <w:pPr>
        <w:tabs>
          <w:tab w:val="num" w:pos="2880"/>
        </w:tabs>
        <w:ind w:left="2880" w:hanging="360"/>
      </w:pPr>
      <w:rPr>
        <w:rFonts w:ascii="Symbol" w:hAnsi="Symbol"/>
      </w:rPr>
    </w:lvl>
    <w:lvl w:ilvl="4" w:tplc="5DFC1958">
      <w:start w:val="1"/>
      <w:numFmt w:val="bullet"/>
      <w:lvlText w:val="o"/>
      <w:lvlJc w:val="left"/>
      <w:pPr>
        <w:tabs>
          <w:tab w:val="num" w:pos="3600"/>
        </w:tabs>
        <w:ind w:left="3600" w:hanging="360"/>
      </w:pPr>
      <w:rPr>
        <w:rFonts w:ascii="Courier New" w:hAnsi="Courier New"/>
      </w:rPr>
    </w:lvl>
    <w:lvl w:ilvl="5" w:tplc="B5482F36">
      <w:start w:val="1"/>
      <w:numFmt w:val="bullet"/>
      <w:lvlText w:val=""/>
      <w:lvlJc w:val="left"/>
      <w:pPr>
        <w:tabs>
          <w:tab w:val="num" w:pos="4320"/>
        </w:tabs>
        <w:ind w:left="4320" w:hanging="360"/>
      </w:pPr>
      <w:rPr>
        <w:rFonts w:ascii="Wingdings" w:hAnsi="Wingdings"/>
      </w:rPr>
    </w:lvl>
    <w:lvl w:ilvl="6" w:tplc="A3B6E8BC">
      <w:start w:val="1"/>
      <w:numFmt w:val="bullet"/>
      <w:lvlText w:val=""/>
      <w:lvlJc w:val="left"/>
      <w:pPr>
        <w:tabs>
          <w:tab w:val="num" w:pos="5040"/>
        </w:tabs>
        <w:ind w:left="5040" w:hanging="360"/>
      </w:pPr>
      <w:rPr>
        <w:rFonts w:ascii="Symbol" w:hAnsi="Symbol"/>
      </w:rPr>
    </w:lvl>
    <w:lvl w:ilvl="7" w:tplc="3A2CF7EA">
      <w:start w:val="1"/>
      <w:numFmt w:val="bullet"/>
      <w:lvlText w:val="o"/>
      <w:lvlJc w:val="left"/>
      <w:pPr>
        <w:tabs>
          <w:tab w:val="num" w:pos="5760"/>
        </w:tabs>
        <w:ind w:left="5760" w:hanging="360"/>
      </w:pPr>
      <w:rPr>
        <w:rFonts w:ascii="Courier New" w:hAnsi="Courier New"/>
      </w:rPr>
    </w:lvl>
    <w:lvl w:ilvl="8" w:tplc="5EFA0B8A">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tplc="1A9883C8">
      <w:start w:val="1"/>
      <w:numFmt w:val="bullet"/>
      <w:lvlText w:val=""/>
      <w:lvlJc w:val="left"/>
      <w:pPr>
        <w:ind w:left="720" w:hanging="360"/>
      </w:pPr>
      <w:rPr>
        <w:rFonts w:ascii="Symbol" w:hAnsi="Symbol"/>
      </w:rPr>
    </w:lvl>
    <w:lvl w:ilvl="1" w:tplc="FEEE9568">
      <w:start w:val="1"/>
      <w:numFmt w:val="bullet"/>
      <w:lvlText w:val="o"/>
      <w:lvlJc w:val="left"/>
      <w:pPr>
        <w:tabs>
          <w:tab w:val="num" w:pos="1440"/>
        </w:tabs>
        <w:ind w:left="1440" w:hanging="360"/>
      </w:pPr>
      <w:rPr>
        <w:rFonts w:ascii="Courier New" w:hAnsi="Courier New"/>
      </w:rPr>
    </w:lvl>
    <w:lvl w:ilvl="2" w:tplc="59187118">
      <w:start w:val="1"/>
      <w:numFmt w:val="bullet"/>
      <w:lvlText w:val=""/>
      <w:lvlJc w:val="left"/>
      <w:pPr>
        <w:tabs>
          <w:tab w:val="num" w:pos="2160"/>
        </w:tabs>
        <w:ind w:left="2160" w:hanging="360"/>
      </w:pPr>
      <w:rPr>
        <w:rFonts w:ascii="Wingdings" w:hAnsi="Wingdings"/>
      </w:rPr>
    </w:lvl>
    <w:lvl w:ilvl="3" w:tplc="1E0E6936">
      <w:start w:val="1"/>
      <w:numFmt w:val="bullet"/>
      <w:lvlText w:val=""/>
      <w:lvlJc w:val="left"/>
      <w:pPr>
        <w:tabs>
          <w:tab w:val="num" w:pos="2880"/>
        </w:tabs>
        <w:ind w:left="2880" w:hanging="360"/>
      </w:pPr>
      <w:rPr>
        <w:rFonts w:ascii="Symbol" w:hAnsi="Symbol"/>
      </w:rPr>
    </w:lvl>
    <w:lvl w:ilvl="4" w:tplc="BBEAB7A2">
      <w:start w:val="1"/>
      <w:numFmt w:val="bullet"/>
      <w:lvlText w:val="o"/>
      <w:lvlJc w:val="left"/>
      <w:pPr>
        <w:tabs>
          <w:tab w:val="num" w:pos="3600"/>
        </w:tabs>
        <w:ind w:left="3600" w:hanging="360"/>
      </w:pPr>
      <w:rPr>
        <w:rFonts w:ascii="Courier New" w:hAnsi="Courier New"/>
      </w:rPr>
    </w:lvl>
    <w:lvl w:ilvl="5" w:tplc="4C441AF6">
      <w:start w:val="1"/>
      <w:numFmt w:val="bullet"/>
      <w:lvlText w:val=""/>
      <w:lvlJc w:val="left"/>
      <w:pPr>
        <w:tabs>
          <w:tab w:val="num" w:pos="4320"/>
        </w:tabs>
        <w:ind w:left="4320" w:hanging="360"/>
      </w:pPr>
      <w:rPr>
        <w:rFonts w:ascii="Wingdings" w:hAnsi="Wingdings"/>
      </w:rPr>
    </w:lvl>
    <w:lvl w:ilvl="6" w:tplc="8F48525A">
      <w:start w:val="1"/>
      <w:numFmt w:val="bullet"/>
      <w:lvlText w:val=""/>
      <w:lvlJc w:val="left"/>
      <w:pPr>
        <w:tabs>
          <w:tab w:val="num" w:pos="5040"/>
        </w:tabs>
        <w:ind w:left="5040" w:hanging="360"/>
      </w:pPr>
      <w:rPr>
        <w:rFonts w:ascii="Symbol" w:hAnsi="Symbol"/>
      </w:rPr>
    </w:lvl>
    <w:lvl w:ilvl="7" w:tplc="997255C2">
      <w:start w:val="1"/>
      <w:numFmt w:val="bullet"/>
      <w:lvlText w:val="o"/>
      <w:lvlJc w:val="left"/>
      <w:pPr>
        <w:tabs>
          <w:tab w:val="num" w:pos="5760"/>
        </w:tabs>
        <w:ind w:left="5760" w:hanging="360"/>
      </w:pPr>
      <w:rPr>
        <w:rFonts w:ascii="Courier New" w:hAnsi="Courier New"/>
      </w:rPr>
    </w:lvl>
    <w:lvl w:ilvl="8" w:tplc="8984EE9E">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tplc="666EE48C">
      <w:start w:val="1"/>
      <w:numFmt w:val="bullet"/>
      <w:lvlText w:val=""/>
      <w:lvlJc w:val="left"/>
      <w:pPr>
        <w:ind w:left="720" w:hanging="360"/>
      </w:pPr>
      <w:rPr>
        <w:rFonts w:ascii="Symbol" w:hAnsi="Symbol"/>
      </w:rPr>
    </w:lvl>
    <w:lvl w:ilvl="1" w:tplc="917EF8EA">
      <w:start w:val="1"/>
      <w:numFmt w:val="bullet"/>
      <w:lvlText w:val="o"/>
      <w:lvlJc w:val="left"/>
      <w:pPr>
        <w:tabs>
          <w:tab w:val="num" w:pos="1440"/>
        </w:tabs>
        <w:ind w:left="1440" w:hanging="360"/>
      </w:pPr>
      <w:rPr>
        <w:rFonts w:ascii="Courier New" w:hAnsi="Courier New"/>
      </w:rPr>
    </w:lvl>
    <w:lvl w:ilvl="2" w:tplc="AAF4EC9C">
      <w:start w:val="1"/>
      <w:numFmt w:val="bullet"/>
      <w:lvlText w:val=""/>
      <w:lvlJc w:val="left"/>
      <w:pPr>
        <w:tabs>
          <w:tab w:val="num" w:pos="2160"/>
        </w:tabs>
        <w:ind w:left="2160" w:hanging="360"/>
      </w:pPr>
      <w:rPr>
        <w:rFonts w:ascii="Wingdings" w:hAnsi="Wingdings"/>
      </w:rPr>
    </w:lvl>
    <w:lvl w:ilvl="3" w:tplc="B4DE2C14">
      <w:start w:val="1"/>
      <w:numFmt w:val="bullet"/>
      <w:lvlText w:val=""/>
      <w:lvlJc w:val="left"/>
      <w:pPr>
        <w:tabs>
          <w:tab w:val="num" w:pos="2880"/>
        </w:tabs>
        <w:ind w:left="2880" w:hanging="360"/>
      </w:pPr>
      <w:rPr>
        <w:rFonts w:ascii="Symbol" w:hAnsi="Symbol"/>
      </w:rPr>
    </w:lvl>
    <w:lvl w:ilvl="4" w:tplc="768AF47C">
      <w:start w:val="1"/>
      <w:numFmt w:val="bullet"/>
      <w:lvlText w:val="o"/>
      <w:lvlJc w:val="left"/>
      <w:pPr>
        <w:tabs>
          <w:tab w:val="num" w:pos="3600"/>
        </w:tabs>
        <w:ind w:left="3600" w:hanging="360"/>
      </w:pPr>
      <w:rPr>
        <w:rFonts w:ascii="Courier New" w:hAnsi="Courier New"/>
      </w:rPr>
    </w:lvl>
    <w:lvl w:ilvl="5" w:tplc="ED5452BE">
      <w:start w:val="1"/>
      <w:numFmt w:val="bullet"/>
      <w:lvlText w:val=""/>
      <w:lvlJc w:val="left"/>
      <w:pPr>
        <w:tabs>
          <w:tab w:val="num" w:pos="4320"/>
        </w:tabs>
        <w:ind w:left="4320" w:hanging="360"/>
      </w:pPr>
      <w:rPr>
        <w:rFonts w:ascii="Wingdings" w:hAnsi="Wingdings"/>
      </w:rPr>
    </w:lvl>
    <w:lvl w:ilvl="6" w:tplc="9E26A094">
      <w:start w:val="1"/>
      <w:numFmt w:val="bullet"/>
      <w:lvlText w:val=""/>
      <w:lvlJc w:val="left"/>
      <w:pPr>
        <w:tabs>
          <w:tab w:val="num" w:pos="5040"/>
        </w:tabs>
        <w:ind w:left="5040" w:hanging="360"/>
      </w:pPr>
      <w:rPr>
        <w:rFonts w:ascii="Symbol" w:hAnsi="Symbol"/>
      </w:rPr>
    </w:lvl>
    <w:lvl w:ilvl="7" w:tplc="BE44B50A">
      <w:start w:val="1"/>
      <w:numFmt w:val="bullet"/>
      <w:lvlText w:val="o"/>
      <w:lvlJc w:val="left"/>
      <w:pPr>
        <w:tabs>
          <w:tab w:val="num" w:pos="5760"/>
        </w:tabs>
        <w:ind w:left="5760" w:hanging="360"/>
      </w:pPr>
      <w:rPr>
        <w:rFonts w:ascii="Courier New" w:hAnsi="Courier New"/>
      </w:rPr>
    </w:lvl>
    <w:lvl w:ilvl="8" w:tplc="E3E2FCB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tplc="1AD23F28">
      <w:start w:val="1"/>
      <w:numFmt w:val="bullet"/>
      <w:lvlText w:val=""/>
      <w:lvlJc w:val="left"/>
      <w:pPr>
        <w:ind w:left="720" w:hanging="360"/>
      </w:pPr>
      <w:rPr>
        <w:rFonts w:ascii="Symbol" w:hAnsi="Symbol"/>
      </w:rPr>
    </w:lvl>
    <w:lvl w:ilvl="1" w:tplc="4ECA30CA">
      <w:start w:val="1"/>
      <w:numFmt w:val="bullet"/>
      <w:lvlText w:val="o"/>
      <w:lvlJc w:val="left"/>
      <w:pPr>
        <w:tabs>
          <w:tab w:val="num" w:pos="1440"/>
        </w:tabs>
        <w:ind w:left="1440" w:hanging="360"/>
      </w:pPr>
      <w:rPr>
        <w:rFonts w:ascii="Courier New" w:hAnsi="Courier New"/>
      </w:rPr>
    </w:lvl>
    <w:lvl w:ilvl="2" w:tplc="33BE91D4">
      <w:start w:val="1"/>
      <w:numFmt w:val="bullet"/>
      <w:lvlText w:val=""/>
      <w:lvlJc w:val="left"/>
      <w:pPr>
        <w:tabs>
          <w:tab w:val="num" w:pos="2160"/>
        </w:tabs>
        <w:ind w:left="2160" w:hanging="360"/>
      </w:pPr>
      <w:rPr>
        <w:rFonts w:ascii="Wingdings" w:hAnsi="Wingdings"/>
      </w:rPr>
    </w:lvl>
    <w:lvl w:ilvl="3" w:tplc="20802E8C">
      <w:start w:val="1"/>
      <w:numFmt w:val="bullet"/>
      <w:lvlText w:val=""/>
      <w:lvlJc w:val="left"/>
      <w:pPr>
        <w:tabs>
          <w:tab w:val="num" w:pos="2880"/>
        </w:tabs>
        <w:ind w:left="2880" w:hanging="360"/>
      </w:pPr>
      <w:rPr>
        <w:rFonts w:ascii="Symbol" w:hAnsi="Symbol"/>
      </w:rPr>
    </w:lvl>
    <w:lvl w:ilvl="4" w:tplc="FE8A90EA">
      <w:start w:val="1"/>
      <w:numFmt w:val="bullet"/>
      <w:lvlText w:val="o"/>
      <w:lvlJc w:val="left"/>
      <w:pPr>
        <w:tabs>
          <w:tab w:val="num" w:pos="3600"/>
        </w:tabs>
        <w:ind w:left="3600" w:hanging="360"/>
      </w:pPr>
      <w:rPr>
        <w:rFonts w:ascii="Courier New" w:hAnsi="Courier New"/>
      </w:rPr>
    </w:lvl>
    <w:lvl w:ilvl="5" w:tplc="0A1E6210">
      <w:start w:val="1"/>
      <w:numFmt w:val="bullet"/>
      <w:lvlText w:val=""/>
      <w:lvlJc w:val="left"/>
      <w:pPr>
        <w:tabs>
          <w:tab w:val="num" w:pos="4320"/>
        </w:tabs>
        <w:ind w:left="4320" w:hanging="360"/>
      </w:pPr>
      <w:rPr>
        <w:rFonts w:ascii="Wingdings" w:hAnsi="Wingdings"/>
      </w:rPr>
    </w:lvl>
    <w:lvl w:ilvl="6" w:tplc="81A03586">
      <w:start w:val="1"/>
      <w:numFmt w:val="bullet"/>
      <w:lvlText w:val=""/>
      <w:lvlJc w:val="left"/>
      <w:pPr>
        <w:tabs>
          <w:tab w:val="num" w:pos="5040"/>
        </w:tabs>
        <w:ind w:left="5040" w:hanging="360"/>
      </w:pPr>
      <w:rPr>
        <w:rFonts w:ascii="Symbol" w:hAnsi="Symbol"/>
      </w:rPr>
    </w:lvl>
    <w:lvl w:ilvl="7" w:tplc="CBE4620A">
      <w:start w:val="1"/>
      <w:numFmt w:val="bullet"/>
      <w:lvlText w:val="o"/>
      <w:lvlJc w:val="left"/>
      <w:pPr>
        <w:tabs>
          <w:tab w:val="num" w:pos="5760"/>
        </w:tabs>
        <w:ind w:left="5760" w:hanging="360"/>
      </w:pPr>
      <w:rPr>
        <w:rFonts w:ascii="Courier New" w:hAnsi="Courier New"/>
      </w:rPr>
    </w:lvl>
    <w:lvl w:ilvl="8" w:tplc="A4BC65E4">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tplc="64E6480A">
      <w:start w:val="1"/>
      <w:numFmt w:val="bullet"/>
      <w:lvlText w:val=""/>
      <w:lvlJc w:val="left"/>
      <w:pPr>
        <w:ind w:left="720" w:hanging="360"/>
      </w:pPr>
      <w:rPr>
        <w:rFonts w:ascii="Symbol" w:hAnsi="Symbol"/>
      </w:rPr>
    </w:lvl>
    <w:lvl w:ilvl="1" w:tplc="FBE2CEA6">
      <w:start w:val="1"/>
      <w:numFmt w:val="bullet"/>
      <w:lvlText w:val="o"/>
      <w:lvlJc w:val="left"/>
      <w:pPr>
        <w:tabs>
          <w:tab w:val="num" w:pos="1440"/>
        </w:tabs>
        <w:ind w:left="1440" w:hanging="360"/>
      </w:pPr>
      <w:rPr>
        <w:rFonts w:ascii="Courier New" w:hAnsi="Courier New"/>
      </w:rPr>
    </w:lvl>
    <w:lvl w:ilvl="2" w:tplc="54BC3ADE">
      <w:start w:val="1"/>
      <w:numFmt w:val="bullet"/>
      <w:lvlText w:val=""/>
      <w:lvlJc w:val="left"/>
      <w:pPr>
        <w:tabs>
          <w:tab w:val="num" w:pos="2160"/>
        </w:tabs>
        <w:ind w:left="2160" w:hanging="360"/>
      </w:pPr>
      <w:rPr>
        <w:rFonts w:ascii="Wingdings" w:hAnsi="Wingdings"/>
      </w:rPr>
    </w:lvl>
    <w:lvl w:ilvl="3" w:tplc="C7E8B448">
      <w:start w:val="1"/>
      <w:numFmt w:val="bullet"/>
      <w:lvlText w:val=""/>
      <w:lvlJc w:val="left"/>
      <w:pPr>
        <w:tabs>
          <w:tab w:val="num" w:pos="2880"/>
        </w:tabs>
        <w:ind w:left="2880" w:hanging="360"/>
      </w:pPr>
      <w:rPr>
        <w:rFonts w:ascii="Symbol" w:hAnsi="Symbol"/>
      </w:rPr>
    </w:lvl>
    <w:lvl w:ilvl="4" w:tplc="E16A55A2">
      <w:start w:val="1"/>
      <w:numFmt w:val="bullet"/>
      <w:lvlText w:val="o"/>
      <w:lvlJc w:val="left"/>
      <w:pPr>
        <w:tabs>
          <w:tab w:val="num" w:pos="3600"/>
        </w:tabs>
        <w:ind w:left="3600" w:hanging="360"/>
      </w:pPr>
      <w:rPr>
        <w:rFonts w:ascii="Courier New" w:hAnsi="Courier New"/>
      </w:rPr>
    </w:lvl>
    <w:lvl w:ilvl="5" w:tplc="9A649702">
      <w:start w:val="1"/>
      <w:numFmt w:val="bullet"/>
      <w:lvlText w:val=""/>
      <w:lvlJc w:val="left"/>
      <w:pPr>
        <w:tabs>
          <w:tab w:val="num" w:pos="4320"/>
        </w:tabs>
        <w:ind w:left="4320" w:hanging="360"/>
      </w:pPr>
      <w:rPr>
        <w:rFonts w:ascii="Wingdings" w:hAnsi="Wingdings"/>
      </w:rPr>
    </w:lvl>
    <w:lvl w:ilvl="6" w:tplc="9640C00C">
      <w:start w:val="1"/>
      <w:numFmt w:val="bullet"/>
      <w:lvlText w:val=""/>
      <w:lvlJc w:val="left"/>
      <w:pPr>
        <w:tabs>
          <w:tab w:val="num" w:pos="5040"/>
        </w:tabs>
        <w:ind w:left="5040" w:hanging="360"/>
      </w:pPr>
      <w:rPr>
        <w:rFonts w:ascii="Symbol" w:hAnsi="Symbol"/>
      </w:rPr>
    </w:lvl>
    <w:lvl w:ilvl="7" w:tplc="3D2AF9CA">
      <w:start w:val="1"/>
      <w:numFmt w:val="bullet"/>
      <w:lvlText w:val="o"/>
      <w:lvlJc w:val="left"/>
      <w:pPr>
        <w:tabs>
          <w:tab w:val="num" w:pos="5760"/>
        </w:tabs>
        <w:ind w:left="5760" w:hanging="360"/>
      </w:pPr>
      <w:rPr>
        <w:rFonts w:ascii="Courier New" w:hAnsi="Courier New"/>
      </w:rPr>
    </w:lvl>
    <w:lvl w:ilvl="8" w:tplc="7DE8CBDE">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hideSpellingErrors/>
  <w:hideGrammaticalErrors/>
  <w:proofState w:spelling="clean" w:grammar="clean"/>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92"/>
    <w:rsid w:val="00271A92"/>
    <w:rsid w:val="006B3D8E"/>
    <w:rsid w:val="00C956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40" w:lineRule="atLeast"/>
    </w:pPr>
    <w:rPr>
      <w:sz w:val="24"/>
      <w:szCs w:val="24"/>
    </w:rPr>
  </w:style>
  <w:style w:type="paragraph" w:styleId="Ttulo1">
    <w:name w:val="heading 1"/>
    <w:basedOn w:val="Normal"/>
    <w:next w:val="Normal"/>
    <w:qFormat/>
    <w:rsid w:val="00EF7B96"/>
    <w:pPr>
      <w:keepNext/>
      <w:spacing w:before="240" w:after="60"/>
      <w:outlineLvl w:val="0"/>
    </w:pPr>
    <w:rPr>
      <w:b/>
      <w:bCs/>
      <w:kern w:val="36"/>
    </w:rPr>
  </w:style>
  <w:style w:type="paragraph" w:styleId="Ttulo2">
    <w:name w:val="heading 2"/>
    <w:basedOn w:val="Normal"/>
    <w:next w:val="Normal"/>
    <w:qFormat/>
    <w:rsid w:val="00EF7B96"/>
    <w:pPr>
      <w:keepNext/>
      <w:spacing w:before="240" w:after="60"/>
      <w:outlineLvl w:val="1"/>
    </w:pPr>
    <w:rPr>
      <w:b/>
      <w:bCs/>
      <w:iCs/>
    </w:rPr>
  </w:style>
  <w:style w:type="paragraph" w:styleId="Ttulo3">
    <w:name w:val="heading 3"/>
    <w:basedOn w:val="Normal"/>
    <w:next w:val="Normal"/>
    <w:qFormat/>
    <w:rsid w:val="00EF7B96"/>
    <w:pPr>
      <w:keepNext/>
      <w:spacing w:before="240" w:after="60"/>
      <w:outlineLvl w:val="2"/>
    </w:pPr>
    <w:rPr>
      <w:b/>
      <w:bCs/>
    </w:rPr>
  </w:style>
  <w:style w:type="paragraph" w:styleId="Ttulo4">
    <w:name w:val="heading 4"/>
    <w:basedOn w:val="Normal"/>
    <w:next w:val="Normal"/>
    <w:qFormat/>
    <w:rsid w:val="00EF7B96"/>
    <w:pPr>
      <w:keepNext/>
      <w:spacing w:before="240" w:after="60"/>
      <w:outlineLvl w:val="3"/>
    </w:pPr>
    <w:rPr>
      <w:b/>
      <w:bCs/>
    </w:rPr>
  </w:style>
  <w:style w:type="paragraph" w:styleId="Ttulo5">
    <w:name w:val="heading 5"/>
    <w:basedOn w:val="Normal"/>
    <w:next w:val="Normal"/>
    <w:qFormat/>
    <w:rsid w:val="00EF7B96"/>
    <w:pPr>
      <w:spacing w:before="240" w:after="60"/>
      <w:outlineLvl w:val="4"/>
    </w:pPr>
    <w:rPr>
      <w:b/>
      <w:bCs/>
      <w:iCs/>
    </w:rPr>
  </w:style>
  <w:style w:type="paragraph" w:styleId="Ttulo6">
    <w:name w:val="heading 6"/>
    <w:basedOn w:val="Normal"/>
    <w:next w:val="Normal"/>
    <w:qFormat/>
    <w:rsid w:val="00EF7B96"/>
    <w:pPr>
      <w:spacing w:before="240" w:after="60"/>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vdocument">
    <w:name w:val="div_document"/>
    <w:basedOn w:val="Normal"/>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thinbottomborder">
    <w:name w:val="div_document_thinbottomborder"/>
    <w:basedOn w:val="Normal"/>
    <w:pPr>
      <w:pBdr>
        <w:bottom w:val="single" w:sz="16" w:space="0" w:color="FF0000"/>
      </w:pBdr>
    </w:pPr>
  </w:style>
  <w:style w:type="character" w:customStyle="1" w:styleId="divnamespanfName">
    <w:name w:val="div_name_span_fName"/>
    <w:basedOn w:val="Fuentedeprrafopredeter"/>
    <w:rPr>
      <w:b w:val="0"/>
      <w:bCs w:val="0"/>
    </w:rPr>
  </w:style>
  <w:style w:type="character" w:customStyle="1" w:styleId="span">
    <w:name w:val="span"/>
    <w:basedOn w:val="Fuentedeprrafopredeter"/>
    <w:rPr>
      <w:sz w:val="24"/>
      <w:szCs w:val="24"/>
      <w:bdr w:val="none" w:sz="0" w:space="0" w:color="auto"/>
      <w:vertAlign w:val="baseline"/>
    </w:rPr>
  </w:style>
  <w:style w:type="paragraph" w:customStyle="1" w:styleId="div">
    <w:name w:val="div"/>
    <w:basedOn w:val="Normal"/>
  </w:style>
  <w:style w:type="paragraph" w:customStyle="1" w:styleId="divdocumentdivSECTIONCNTC">
    <w:name w:val="div_document_div_SECTION_CNTC"/>
    <w:basedOn w:val="Normal"/>
  </w:style>
  <w:style w:type="paragraph" w:customStyle="1" w:styleId="divaddress">
    <w:name w:val="div_address"/>
    <w:basedOn w:val="div"/>
    <w:pPr>
      <w:pBdr>
        <w:top w:val="none" w:sz="0" w:space="1" w:color="auto"/>
      </w:pBdr>
    </w:pPr>
    <w:rPr>
      <w:sz w:val="20"/>
      <w:szCs w:val="20"/>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260" w:lineRule="atLeast"/>
    </w:pPr>
    <w:rPr>
      <w:color w:val="990000"/>
    </w:rPr>
  </w:style>
  <w:style w:type="paragraph" w:customStyle="1" w:styleId="divdocumentdivnoPind">
    <w:name w:val="div_document_div_noPind"/>
    <w:basedOn w:val="Normal"/>
  </w:style>
  <w:style w:type="paragraph" w:customStyle="1" w:styleId="p">
    <w:name w:val="p"/>
    <w:basedOn w:val="Normal"/>
  </w:style>
  <w:style w:type="character" w:customStyle="1" w:styleId="Textoennegrita1">
    <w:name w:val="Texto en negrita1"/>
    <w:basedOn w:val="Fuentedeprrafopredeter"/>
    <w:rPr>
      <w:sz w:val="24"/>
      <w:szCs w:val="24"/>
      <w:bdr w:val="none" w:sz="0" w:space="0" w:color="auto"/>
      <w:vertAlign w:val="baseline"/>
    </w:rPr>
  </w:style>
  <w:style w:type="character" w:customStyle="1" w:styleId="em">
    <w:name w:val="em"/>
    <w:basedOn w:val="Fuentedeprrafopredeter"/>
    <w:rPr>
      <w:sz w:val="24"/>
      <w:szCs w:val="24"/>
      <w:bdr w:val="none" w:sz="0" w:space="0" w:color="auto"/>
      <w:vertAlign w:val="baseline"/>
    </w:rPr>
  </w:style>
  <w:style w:type="paragraph" w:customStyle="1" w:styleId="divdocumentsinglecolumn">
    <w:name w:val="div_document_singlecolumn"/>
    <w:basedOn w:val="Normal"/>
  </w:style>
  <w:style w:type="paragraph" w:customStyle="1" w:styleId="ulli">
    <w:name w:val="ul_li"/>
    <w:basedOn w:val="Normal"/>
    <w:pPr>
      <w:pBdr>
        <w:left w:val="none" w:sz="0" w:space="3" w:color="auto"/>
      </w:pBdr>
    </w:pPr>
  </w:style>
  <w:style w:type="character" w:customStyle="1" w:styleId="u">
    <w:name w:val="u"/>
    <w:basedOn w:val="Fuentedeprrafopredeter"/>
    <w:rPr>
      <w:sz w:val="24"/>
      <w:szCs w:val="24"/>
      <w:bdr w:val="none" w:sz="0" w:space="0" w:color="auto"/>
      <w:vertAlign w:val="baseline"/>
    </w:rPr>
  </w:style>
  <w:style w:type="table" w:customStyle="1" w:styleId="divdocumenttable">
    <w:name w:val="div_document_table"/>
    <w:basedOn w:val="Tablanormal"/>
    <w:tblPr/>
  </w:style>
  <w:style w:type="character" w:customStyle="1" w:styleId="divdocumentdivparagraphspandateswrapper">
    <w:name w:val="div_document_div_paragraph_span_dates_wrapper"/>
    <w:basedOn w:val="Fuentedeprrafopredeter"/>
  </w:style>
  <w:style w:type="paragraph" w:customStyle="1" w:styleId="divdocumentdivparagraphspandateswrapperParagraph">
    <w:name w:val="div_document_div_paragraph_span_dates_wrapper Paragraph"/>
    <w:basedOn w:val="Normal"/>
  </w:style>
  <w:style w:type="character" w:customStyle="1" w:styleId="divdocumentsinglecolumnCharacter">
    <w:name w:val="div_document_singlecolumn Character"/>
    <w:basedOn w:val="Fuentedeprrafopredeter"/>
  </w:style>
  <w:style w:type="character" w:customStyle="1" w:styleId="singlecolumnspanpaddedlinenth-child1">
    <w:name w:val="singlecolumn_span_paddedline_nth-child(1)"/>
    <w:basedOn w:val="Fuentedeprrafopredeter"/>
  </w:style>
  <w:style w:type="character" w:customStyle="1" w:styleId="spanjobtitle">
    <w:name w:val="span_jobtitle"/>
    <w:basedOn w:val="span"/>
    <w:rPr>
      <w:b/>
      <w:bCs/>
      <w:sz w:val="24"/>
      <w:szCs w:val="24"/>
      <w:bdr w:val="none" w:sz="0" w:space="0" w:color="auto"/>
      <w:vertAlign w:val="baseline"/>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character" w:customStyle="1" w:styleId="spanhypenfont">
    <w:name w:val="span_hypenfont"/>
    <w:basedOn w:val="span"/>
    <w:rPr>
      <w:sz w:val="16"/>
      <w:szCs w:val="16"/>
      <w:bdr w:val="none" w:sz="0" w:space="0" w:color="auto"/>
      <w:vertAlign w:val="baseline"/>
    </w:rPr>
  </w:style>
  <w:style w:type="table" w:customStyle="1" w:styleId="divdocumentdivparagraphTable">
    <w:name w:val="div_document_div_paragraph Table"/>
    <w:basedOn w:val="Tablanormal"/>
    <w:tblPr/>
  </w:style>
  <w:style w:type="character" w:customStyle="1" w:styleId="spandegree">
    <w:name w:val="span_degree"/>
    <w:basedOn w:val="span"/>
    <w:rPr>
      <w:b/>
      <w:bCs/>
      <w:sz w:val="24"/>
      <w:szCs w:val="24"/>
      <w:bdr w:val="none" w:sz="0" w:space="0" w:color="auto"/>
      <w:vertAlign w:val="baseline"/>
    </w:rPr>
  </w:style>
  <w:style w:type="paragraph" w:customStyle="1" w:styleId="divdocumentsectionCLsinglecolumn">
    <w:name w:val="div_document_sectionCL_singlecolumn"/>
    <w:basedOn w:val="Normal"/>
    <w:rsid w:val="006B3D8E"/>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40" w:lineRule="atLeast"/>
    </w:pPr>
    <w:rPr>
      <w:sz w:val="24"/>
      <w:szCs w:val="24"/>
    </w:rPr>
  </w:style>
  <w:style w:type="paragraph" w:styleId="Ttulo1">
    <w:name w:val="heading 1"/>
    <w:basedOn w:val="Normal"/>
    <w:next w:val="Normal"/>
    <w:qFormat/>
    <w:rsid w:val="00EF7B96"/>
    <w:pPr>
      <w:keepNext/>
      <w:spacing w:before="240" w:after="60"/>
      <w:outlineLvl w:val="0"/>
    </w:pPr>
    <w:rPr>
      <w:b/>
      <w:bCs/>
      <w:kern w:val="36"/>
    </w:rPr>
  </w:style>
  <w:style w:type="paragraph" w:styleId="Ttulo2">
    <w:name w:val="heading 2"/>
    <w:basedOn w:val="Normal"/>
    <w:next w:val="Normal"/>
    <w:qFormat/>
    <w:rsid w:val="00EF7B96"/>
    <w:pPr>
      <w:keepNext/>
      <w:spacing w:before="240" w:after="60"/>
      <w:outlineLvl w:val="1"/>
    </w:pPr>
    <w:rPr>
      <w:b/>
      <w:bCs/>
      <w:iCs/>
    </w:rPr>
  </w:style>
  <w:style w:type="paragraph" w:styleId="Ttulo3">
    <w:name w:val="heading 3"/>
    <w:basedOn w:val="Normal"/>
    <w:next w:val="Normal"/>
    <w:qFormat/>
    <w:rsid w:val="00EF7B96"/>
    <w:pPr>
      <w:keepNext/>
      <w:spacing w:before="240" w:after="60"/>
      <w:outlineLvl w:val="2"/>
    </w:pPr>
    <w:rPr>
      <w:b/>
      <w:bCs/>
    </w:rPr>
  </w:style>
  <w:style w:type="paragraph" w:styleId="Ttulo4">
    <w:name w:val="heading 4"/>
    <w:basedOn w:val="Normal"/>
    <w:next w:val="Normal"/>
    <w:qFormat/>
    <w:rsid w:val="00EF7B96"/>
    <w:pPr>
      <w:keepNext/>
      <w:spacing w:before="240" w:after="60"/>
      <w:outlineLvl w:val="3"/>
    </w:pPr>
    <w:rPr>
      <w:b/>
      <w:bCs/>
    </w:rPr>
  </w:style>
  <w:style w:type="paragraph" w:styleId="Ttulo5">
    <w:name w:val="heading 5"/>
    <w:basedOn w:val="Normal"/>
    <w:next w:val="Normal"/>
    <w:qFormat/>
    <w:rsid w:val="00EF7B96"/>
    <w:pPr>
      <w:spacing w:before="240" w:after="60"/>
      <w:outlineLvl w:val="4"/>
    </w:pPr>
    <w:rPr>
      <w:b/>
      <w:bCs/>
      <w:iCs/>
    </w:rPr>
  </w:style>
  <w:style w:type="paragraph" w:styleId="Ttulo6">
    <w:name w:val="heading 6"/>
    <w:basedOn w:val="Normal"/>
    <w:next w:val="Normal"/>
    <w:qFormat/>
    <w:rsid w:val="00EF7B96"/>
    <w:pPr>
      <w:spacing w:before="240" w:after="60"/>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vdocument">
    <w:name w:val="div_document"/>
    <w:basedOn w:val="Normal"/>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thinbottomborder">
    <w:name w:val="div_document_thinbottomborder"/>
    <w:basedOn w:val="Normal"/>
    <w:pPr>
      <w:pBdr>
        <w:bottom w:val="single" w:sz="16" w:space="0" w:color="FF0000"/>
      </w:pBdr>
    </w:pPr>
  </w:style>
  <w:style w:type="character" w:customStyle="1" w:styleId="divnamespanfName">
    <w:name w:val="div_name_span_fName"/>
    <w:basedOn w:val="Fuentedeprrafopredeter"/>
    <w:rPr>
      <w:b w:val="0"/>
      <w:bCs w:val="0"/>
    </w:rPr>
  </w:style>
  <w:style w:type="character" w:customStyle="1" w:styleId="span">
    <w:name w:val="span"/>
    <w:basedOn w:val="Fuentedeprrafopredeter"/>
    <w:rPr>
      <w:sz w:val="24"/>
      <w:szCs w:val="24"/>
      <w:bdr w:val="none" w:sz="0" w:space="0" w:color="auto"/>
      <w:vertAlign w:val="baseline"/>
    </w:rPr>
  </w:style>
  <w:style w:type="paragraph" w:customStyle="1" w:styleId="div">
    <w:name w:val="div"/>
    <w:basedOn w:val="Normal"/>
  </w:style>
  <w:style w:type="paragraph" w:customStyle="1" w:styleId="divdocumentdivSECTIONCNTC">
    <w:name w:val="div_document_div_SECTION_CNTC"/>
    <w:basedOn w:val="Normal"/>
  </w:style>
  <w:style w:type="paragraph" w:customStyle="1" w:styleId="divaddress">
    <w:name w:val="div_address"/>
    <w:basedOn w:val="div"/>
    <w:pPr>
      <w:pBdr>
        <w:top w:val="none" w:sz="0" w:space="1" w:color="auto"/>
      </w:pBdr>
    </w:pPr>
    <w:rPr>
      <w:sz w:val="20"/>
      <w:szCs w:val="20"/>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260" w:lineRule="atLeast"/>
    </w:pPr>
    <w:rPr>
      <w:color w:val="990000"/>
    </w:rPr>
  </w:style>
  <w:style w:type="paragraph" w:customStyle="1" w:styleId="divdocumentdivnoPind">
    <w:name w:val="div_document_div_noPind"/>
    <w:basedOn w:val="Normal"/>
  </w:style>
  <w:style w:type="paragraph" w:customStyle="1" w:styleId="p">
    <w:name w:val="p"/>
    <w:basedOn w:val="Normal"/>
  </w:style>
  <w:style w:type="character" w:customStyle="1" w:styleId="Textoennegrita1">
    <w:name w:val="Texto en negrita1"/>
    <w:basedOn w:val="Fuentedeprrafopredeter"/>
    <w:rPr>
      <w:sz w:val="24"/>
      <w:szCs w:val="24"/>
      <w:bdr w:val="none" w:sz="0" w:space="0" w:color="auto"/>
      <w:vertAlign w:val="baseline"/>
    </w:rPr>
  </w:style>
  <w:style w:type="character" w:customStyle="1" w:styleId="em">
    <w:name w:val="em"/>
    <w:basedOn w:val="Fuentedeprrafopredeter"/>
    <w:rPr>
      <w:sz w:val="24"/>
      <w:szCs w:val="24"/>
      <w:bdr w:val="none" w:sz="0" w:space="0" w:color="auto"/>
      <w:vertAlign w:val="baseline"/>
    </w:rPr>
  </w:style>
  <w:style w:type="paragraph" w:customStyle="1" w:styleId="divdocumentsinglecolumn">
    <w:name w:val="div_document_singlecolumn"/>
    <w:basedOn w:val="Normal"/>
  </w:style>
  <w:style w:type="paragraph" w:customStyle="1" w:styleId="ulli">
    <w:name w:val="ul_li"/>
    <w:basedOn w:val="Normal"/>
    <w:pPr>
      <w:pBdr>
        <w:left w:val="none" w:sz="0" w:space="3" w:color="auto"/>
      </w:pBdr>
    </w:pPr>
  </w:style>
  <w:style w:type="character" w:customStyle="1" w:styleId="u">
    <w:name w:val="u"/>
    <w:basedOn w:val="Fuentedeprrafopredeter"/>
    <w:rPr>
      <w:sz w:val="24"/>
      <w:szCs w:val="24"/>
      <w:bdr w:val="none" w:sz="0" w:space="0" w:color="auto"/>
      <w:vertAlign w:val="baseline"/>
    </w:rPr>
  </w:style>
  <w:style w:type="table" w:customStyle="1" w:styleId="divdocumenttable">
    <w:name w:val="div_document_table"/>
    <w:basedOn w:val="Tablanormal"/>
    <w:tblPr/>
  </w:style>
  <w:style w:type="character" w:customStyle="1" w:styleId="divdocumentdivparagraphspandateswrapper">
    <w:name w:val="div_document_div_paragraph_span_dates_wrapper"/>
    <w:basedOn w:val="Fuentedeprrafopredeter"/>
  </w:style>
  <w:style w:type="paragraph" w:customStyle="1" w:styleId="divdocumentdivparagraphspandateswrapperParagraph">
    <w:name w:val="div_document_div_paragraph_span_dates_wrapper Paragraph"/>
    <w:basedOn w:val="Normal"/>
  </w:style>
  <w:style w:type="character" w:customStyle="1" w:styleId="divdocumentsinglecolumnCharacter">
    <w:name w:val="div_document_singlecolumn Character"/>
    <w:basedOn w:val="Fuentedeprrafopredeter"/>
  </w:style>
  <w:style w:type="character" w:customStyle="1" w:styleId="singlecolumnspanpaddedlinenth-child1">
    <w:name w:val="singlecolumn_span_paddedline_nth-child(1)"/>
    <w:basedOn w:val="Fuentedeprrafopredeter"/>
  </w:style>
  <w:style w:type="character" w:customStyle="1" w:styleId="spanjobtitle">
    <w:name w:val="span_jobtitle"/>
    <w:basedOn w:val="span"/>
    <w:rPr>
      <w:b/>
      <w:bCs/>
      <w:sz w:val="24"/>
      <w:szCs w:val="24"/>
      <w:bdr w:val="none" w:sz="0" w:space="0" w:color="auto"/>
      <w:vertAlign w:val="baseline"/>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character" w:customStyle="1" w:styleId="spanhypenfont">
    <w:name w:val="span_hypenfont"/>
    <w:basedOn w:val="span"/>
    <w:rPr>
      <w:sz w:val="16"/>
      <w:szCs w:val="16"/>
      <w:bdr w:val="none" w:sz="0" w:space="0" w:color="auto"/>
      <w:vertAlign w:val="baseline"/>
    </w:rPr>
  </w:style>
  <w:style w:type="table" w:customStyle="1" w:styleId="divdocumentdivparagraphTable">
    <w:name w:val="div_document_div_paragraph Table"/>
    <w:basedOn w:val="Tablanormal"/>
    <w:tblPr/>
  </w:style>
  <w:style w:type="character" w:customStyle="1" w:styleId="spandegree">
    <w:name w:val="span_degree"/>
    <w:basedOn w:val="span"/>
    <w:rPr>
      <w:b/>
      <w:bCs/>
      <w:sz w:val="24"/>
      <w:szCs w:val="24"/>
      <w:bdr w:val="none" w:sz="0" w:space="0" w:color="auto"/>
      <w:vertAlign w:val="baseline"/>
    </w:rPr>
  </w:style>
  <w:style w:type="paragraph" w:customStyle="1" w:styleId="divdocumentsectionCLsinglecolumn">
    <w:name w:val="div_document_sectionCL_singlecolumn"/>
    <w:basedOn w:val="Normal"/>
    <w:rsid w:val="006B3D8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CF5AB-2D28-4B26-BF6D-4A26DAF54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1589</Words>
  <Characters>8740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RICARDO BETANCOURT</vt:lpstr>
    </vt:vector>
  </TitlesOfParts>
  <Company/>
  <LinksUpToDate>false</LinksUpToDate>
  <CharactersWithSpaces>10309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RICARDO BETANCOURT</dc:title>
  <dc:creator>Ricky</dc:creator>
  <cp:lastModifiedBy>Ricky</cp:lastModifiedBy>
  <cp:revision>3</cp:revision>
  <dcterms:created xsi:type="dcterms:W3CDTF">2019-03-05T22:02:00Z</dcterms:created>
  <dcterms:modified xsi:type="dcterms:W3CDTF">2019-03-06T20:44:00Z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4E0AAB+LCAAAAAAABAAUmEV25EAQBQ+khZiWYmbWTszY4tOPxzvb/V6XsjJ/RggSWILmCBRGEY6CKYQgOAZhEJ7EcZiEaXYsZ6SrPBsXPS1qzCqJc77OxX770KwsqA5fBYks4EMY8coSW0bHdq11ETNFEjFQKFpjdFS1n3Yo+rNvCLuZOfnAP4WBp2qZmw5Fmjo9vhZ6N9m3cso9+Y9b0971M67uRPWJX0TPLbi+rHVRKwptGH3KRQyeMBWiqPs</vt:lpwstr>
  </property>
  <property fmtid="{D5CDD505-2E9C-101B-9397-08002B2CF9AE}" pid="3" name="x1ye=1">
    <vt:lpwstr>MJw4PuI6gnhiNIc4Ha8eZYM8hrReH4wCoAOyExKBxcWIdZCca1Wx/OQNQ31kJGVQVeKRGNZ6ZDu2dhp9tM8WDRrrocuDdPfMP5N+msndQ8pSbSZxJKVs3Ub1REvD6xof5IH0eblefUZvSOG6E06qqA9BsOZ0C3dGxn2yi4EA7F3a0d29UkYw+z4M4g5I5ibdEpTYUCq+NR6VEM4h8FgvETcH3nln0wEvTjVDA0n6NzD3mEm5jphsQ5Otnu5K06j</vt:lpwstr>
  </property>
  <property fmtid="{D5CDD505-2E9C-101B-9397-08002B2CF9AE}" pid="4" name="x1ye=10">
    <vt:lpwstr>PRhlOgcT8HCqJOKS/Wx2jb9Kva0EKrEPCvIITwy0v5aoZWlhI2WqX6WLbs6Sb9xQfB/LbkW8FWIYVqg/keFOPl2HEsFAIXKDb9Romc/0tgtBsgGYh2Q3AqAt7aeHF/VaUEooc5NwkZw9EWcAZ/f0+id98B2ilc3VgSr3uETFOYrn/fTZSNWouHHD4dWkhcveX34UfGvCUT/4vPk1xlMtkh8ZI/zEOglxunzQefTNPkOvfshjnRzurNlDA4uv2R/</vt:lpwstr>
  </property>
  <property fmtid="{D5CDD505-2E9C-101B-9397-08002B2CF9AE}" pid="5" name="x1ye=11">
    <vt:lpwstr>AZNiyF8bg0pZFOosWezREFg0HQDiBzlqNqjsJFKWvsTfXkB81NybohUO0e2CZfpzsj/pErmw4z9lPtpjpMzEjlj8N8uTugC+aLhzl3HdtOq4Dsc4CCn0RwsVX6mZM++Ss5h5GpHYNa1kYXK2hguwSYdo6Nhw4PwHawuAVyiQI7h6ayp2woM0sbI+bX7gLTJcfYZukVlsQxTRBYP7WfIpajio2ypvAfEyq0dZO9tr9Y8eyhtxbqxBggvF7G1Ej6J</vt:lpwstr>
  </property>
  <property fmtid="{D5CDD505-2E9C-101B-9397-08002B2CF9AE}" pid="6" name="x1ye=12">
    <vt:lpwstr>kjYM1docfNRPBSZ7/Ho0Ucsw+hQWl4FUR9FffbHdk16rvlfBOUpyAon7yO9U+rPuwv6QaytfFERLjup9TX/9EkMXMjFbbSMrL1MZSxXNlNQw3C00S/jDbiJldUG6+FHowxm9elL4MTbSooZXnjmitO7XjKKwDI5hnkSL7zJsIL00dsVxd8PgKZHvoeWsvl9piRzWn6a7jMXOjSt7z24Gl/4kVwDu3JV+048E/4iTuHJVLvMUQQ8py22XclcaNYn</vt:lpwstr>
  </property>
  <property fmtid="{D5CDD505-2E9C-101B-9397-08002B2CF9AE}" pid="7" name="x1ye=13">
    <vt:lpwstr>E072pOA26rlE0l/iy7SuX1+VMzYhKtZf62HTZn8zor6AhAss6O7J0FZqvDThECmWAIEN/f2+B7O0VZuFs6u5Zjv8NDLbfkS2iFb3jAUWTzXSVlQfLfqgyb/xUb4H13wF1Xn0NT/L3e54zJAxiH32YPBqClwfmy9kIeQcRXm0bQM9QGcV46SUi3sfa5DL08cCvcf2ZXYVq3Ggm8Utd1+YTmwZwYvxdwxKeg6/s4eneMXz6AFmbHzIJvyvtpFCnih</vt:lpwstr>
  </property>
  <property fmtid="{D5CDD505-2E9C-101B-9397-08002B2CF9AE}" pid="8" name="x1ye=14">
    <vt:lpwstr>d5Y74oeRUACI3EVTmeFDk/rHaoN4e6D+ECWJH2BMmPWNG7NpVCPn21gVX4vXAZyaygOHv4k5BFCuvaT4i8y2Wq3n7BoU01Dfds7FDeVQMszWnmfCeGZ5iWCBSlX6duMBtJKOgB1e1wYj9eJzppvKxI3mvy/DQ7BL7aAQeOENLgri5x8XVZ0PtFhm0JUhiR1WTTZtpf/+HDFLePqZKf9VFZaDOvGtaHEakcAVvlN6ptI/Lpm6mjSH8IC6elZYfq4</vt:lpwstr>
  </property>
  <property fmtid="{D5CDD505-2E9C-101B-9397-08002B2CF9AE}" pid="9" name="x1ye=15">
    <vt:lpwstr>W6tBHeO7/7NVIcuKXfn8zc1A6zZdBR0EqXr54nq9NH3NEgDbpvjjDrEb1dI+mw0P0E8FbLMdUvj3z7M//BjnOHylpnydo0PnB38+kuZ9sD1zOR2ThSLbwI6YF9YB4MWxuT0A7jSsVYR7AU+BqnVpLBuyua3rknO4FPf2DrORQZ3F8oUNqtpGsXnGDzJxPrCa3Z4UR0ysD6+v5AXpALr8pfMqR/KYjZkKBmhIg0Y13HGzMxAI4zISlZ4P4DfnkZr</vt:lpwstr>
  </property>
  <property fmtid="{D5CDD505-2E9C-101B-9397-08002B2CF9AE}" pid="10" name="x1ye=16">
    <vt:lpwstr>/Zz2psD+2qlS6uN3ElbXOtOjQnbXDStm5s1Np5902msW+SBpzKZalN1gXSAKTx3/4BIWizpvX5E+7WkvULERtdCq+TNUyPrq16i2H6MRap8/6o8EEVuBhsNz/pShcpYgbp7xLydbWxS3UrM/X0K/VQ83AmWDrSMNckibxXwl3zDMPoUx7dgzg0rBiUi6TUVFLyjiAQF+cP21CSTwDhIcPFTumK8ci/guzy8UTG77c4Qh+ts+TFH+aiY1VSP4pTs</vt:lpwstr>
  </property>
  <property fmtid="{D5CDD505-2E9C-101B-9397-08002B2CF9AE}" pid="11" name="x1ye=17">
    <vt:lpwstr>Vi38hOV6XJpE0D9qZM7cYKIGuV7ZiWQeCQC3wb89o4tFrkr88h3k8fzFHrERFzdJPQaVSbF3PG4ARRNETm02tCfENASCTGyS5Mv9jZMGYPW0RLyqV1e/OdwthgS0fKrsdNzQEXpNovpo8lFzgUNh/xnGM3LdyXd7rm/irqO9vrl7XAw4HUqGpfxbmh5NVU3HqtcMbn0BSe42+1NZuhFHFz4SMskv6h9gR2YKYv5XADiPSUJDtVu26D39H/gHL8e</vt:lpwstr>
  </property>
  <property fmtid="{D5CDD505-2E9C-101B-9397-08002B2CF9AE}" pid="12" name="x1ye=18">
    <vt:lpwstr>x/blRzRS+z+ee53jeCfxlmbXsaJPgcbm5Tk7nDz4yoClkUIBXRJobZ3ph7W2U5cFIxDXvEt3uFPAHa3MceoEVNJ1rUWhxaEivURrDnb/oP26H6MUlgKelwB8NzQRo1Br8xda0u1Bpe1IQsHZti7v/w7I5Z5wBev2OUt2pkXoRYB/q84U8ClGeWcJd3iVaIzcBnQ/3X+BryTNMpclx0ViP5ZVbuPB+enKC/iwZa4Otr9LMg0YeuJVULJIFgBlwWr</vt:lpwstr>
  </property>
  <property fmtid="{D5CDD505-2E9C-101B-9397-08002B2CF9AE}" pid="13" name="x1ye=19">
    <vt:lpwstr>u3s/A3D065ihgtJndm4RQF1XAs9tnshhyEXXU+NusZV/vdTlVmv+Zzy/gmkcOiOM6/L1FVsYwcABcLqfEIENMcOJCCxXBsK7X+wmGXu3cw0w9kbNf95yJ3wapG6ZOLQeLDrhejcXWTt6x/+SWs0/qx+KGI8SNHo0adnKoplbJIpOECU/JsPF9N1X7CM7JND0CGp6M99Wflj8xp8fuaxt/M0uJLpUlFlXekHkr/cxYyiIfkSMsF+h+FnzzjGayez</vt:lpwstr>
  </property>
  <property fmtid="{D5CDD505-2E9C-101B-9397-08002B2CF9AE}" pid="14" name="x1ye=2">
    <vt:lpwstr>a/OeEN8gOmn3Cezx12eFFEl/8AMyQWffBzmBLatS1bfLpkAyzQJ0eT2q0zsyVhp6cCyohaefOQTohHKFLHxzt7xcN60Y/Rj/wb4m3PKVjgPawjfec7wzQeSzEAbryaeWSb6RioiPsg+DMnOgR49n4Wdwnyg2ZHBxNzOl4hEWUJvbNzBcZmgF+Wb73ub6sXgqiODR8ZqUewDEaZmBLlB4fVRb++woB3R1zJtsE6Q+HnNoqfvdeyjyVHsvXz/etI4</vt:lpwstr>
  </property>
  <property fmtid="{D5CDD505-2E9C-101B-9397-08002B2CF9AE}" pid="15" name="x1ye=20">
    <vt:lpwstr>RHtkUmeGDpKhMasr8julOHQmg6oD/2URidYjUzlji62pOw8qmHamAnYTh6Bzc7tm+ZPzOeamwq9pkpWPaXOJOwaZq8j+Uq7+xR/eJy1Tmd1E+ji4KtywsHon1XMyGCZq0JAAzVwplFFXO0zZ7F/KaHwSvc6nQgmXBQTthtsGWvCz7uL++cXSL05UdB+3OaRZNuJ0nFQ187B9v0+TytnlWNbjR5o34bl4Yn7FQ/aKqu3vJu9f3cLY3Nn2zc6zD8C</vt:lpwstr>
  </property>
  <property fmtid="{D5CDD505-2E9C-101B-9397-08002B2CF9AE}" pid="16" name="x1ye=21">
    <vt:lpwstr>Y4IfB8wInKRqi/jPyHDQi96gMDQS03csI6a8N46ICOi9oCTX1hmU4rOVP/I7flqW9L9L8QDtn9y4zVVz8smZnDCXnNL592qVvxOenh6uRSZIp479oDMfgX21RVw3HAGx+SgY0Qsz6qM11u28iT9JvEyl+ZYQYm77wvazRNQi5iI/Z5tiWpVtJQ3hEWud7pp8SvL23EN7IYy0j0TvA9wciNfts2d+68IiqiLYGrvxAb98AfX4abfTmqcu/JysRbr</vt:lpwstr>
  </property>
  <property fmtid="{D5CDD505-2E9C-101B-9397-08002B2CF9AE}" pid="17" name="x1ye=22">
    <vt:lpwstr>uU3lmV7EplOxWxWm9QNhpfEeKbXstMG+dEINPIllsXkmmJ0wt0qDU09DXHDzAwqPFnQuBxNp2sWzYCOVGjQcl+fVkj5FEoAKjqf/33YIpNfrltWLGKdZQZQ7RY6TwCUrZLnKWug1sq0j2c4rvP0XhiLWP0J0gn7LGoBlhIO/+F/U4BcpA+73iepVVo8iDGAeGwWGgsQbrbq8xV5vIoD90eAHFFFuQNaoRau/78AUgazlJ+Ab7GvX/5vZh++4f7G</vt:lpwstr>
  </property>
  <property fmtid="{D5CDD505-2E9C-101B-9397-08002B2CF9AE}" pid="18" name="x1ye=23">
    <vt:lpwstr>QDZLdQTc8JRDygDSFBYgxM+yEE3Axvy0F/1kzNRaO+6atn7rOv71V+NHX9C5irvwFpcaEvNn6ELJal4I3kqgQIypRHOwAnY4ewhUQGTOojxLOE9f0uhVE0m6W0uWFeL5ols8qMRywDqjtFo3P8oi7xXwY50c3fiMBrtmxbJ7JVbhO/ai9ON0b1aiAFlgfmYduFyuIKNgvw7ipv6sjEQf9TYmgj3E/7I25fkGRyB467YO0X9TRZEnUlCr4OOSwaJ</vt:lpwstr>
  </property>
  <property fmtid="{D5CDD505-2E9C-101B-9397-08002B2CF9AE}" pid="19" name="x1ye=24">
    <vt:lpwstr>KBD8iitqBYFvihxk8gekXAAET4gDFsfCGqY6uNsBqaiBbO/p4EOYrSBqP1OiXENAz7m20oWgdwXhpv4OW1+UKstXkfQnI435KfmOuTjrO1Opm5aiygzSpi7S+4+w6XkNaOYlWxjOOPp0E19DgDNJ4Gmsn5FR/mgZTs6tpAM+dC371glgPnhPTEpkhsbPUAX2gObxkQXQOh611mKt7qKkwWfF2ta+DmGD8CU413BZUafqA9Vdr5HBZZyS9NE2bmR</vt:lpwstr>
  </property>
  <property fmtid="{D5CDD505-2E9C-101B-9397-08002B2CF9AE}" pid="20" name="x1ye=25">
    <vt:lpwstr>LOPZ9KPb9HEDYcxYG2NAhZBv9RfXXcjftern6gcHZytCoWbIR95L2VJSKOA2l4FKYvn2qVXirXWftIvfjLugq2xQ3V1r/LJlDfm4g7q/8GFAT1EELVP3EdnmaaT5ztBbMmGHi+LbKUd8qxFVjB3UJ0ZiT3B/olHIEoaqxPkzbqzM+W07amTkD/YHwDRGoNF3hS5mf+BhPCY/liKRmQVs6ro6qjFc8P2CIwhcymZt83bctMqj5X1hG/th31oAcTl</vt:lpwstr>
  </property>
  <property fmtid="{D5CDD505-2E9C-101B-9397-08002B2CF9AE}" pid="21" name="x1ye=26">
    <vt:lpwstr>GTRPqQkyTGZRMvXuMFUQC79Hl50RHD5DKdm6+/S6/Tyb40P82aO0ZYam/MNCr2znQ19QNVh3GJ4HM4AWuHI8GIXwQtrpIJ5p5P0Ynu4ysE8kI1WCSUy5f1UhLu82YQTJDmN0dhWCpaWzLLgIepIFJmdCQA/7qaxje32lfhFq24EJIZ19YOFdu9x5pNW20Gyrz+9FSfbR1gapyGJ1lu/a2jKaota63cizlwUaOwnCLukF9tGPxR4WdIbx1VP6D0L</vt:lpwstr>
  </property>
  <property fmtid="{D5CDD505-2E9C-101B-9397-08002B2CF9AE}" pid="22" name="x1ye=27">
    <vt:lpwstr>849TubHfdhDe0rMbGtTMb9bN2HgL0nqQ26fMjhqpgLAQgKoTIm0AveGsHY4W1qe0ZGkBubXtVQjrolLT2PtFNsYoCOZorgHzEw/mqbUzb8Kd8YZIMCqEmwQy2TP0VFUmM0SrlLBKWF58cuSw4odpP4j/WEDrk36mIRCjrgw1fLGqmoS31tld4jYMKnOgJ9dJ4RzDhfWlJLmeoXLP+gisEvbVrRDU84wfBq7hJqHnr0QdrDV82RltDw7j5mTouEf</vt:lpwstr>
  </property>
  <property fmtid="{D5CDD505-2E9C-101B-9397-08002B2CF9AE}" pid="23" name="x1ye=28">
    <vt:lpwstr>IL1mxqP4q8zvQKH9vnUXrqlYAQNGXG4ilSaRw8szZi16offw8vvbuUC+JOCGqwz6Q5GG9DMBNL5CXWmMCBHQwkL5sZCYNya3CwL/pOGoQEZ5UEpXGQTaOBlo2uLKIlMHS0K1nsjDoD4L3i4d3zsEEEF3UI+l2z1WAtVMqyJo3L7xyNA/oA/l5Fx8yytzOj0idYB1FOebHK5LZrO8cYQcajyh76Con/uH+kTYn1jMg9s1EeKyZAUL+OE6D2Nxi6q</vt:lpwstr>
  </property>
  <property fmtid="{D5CDD505-2E9C-101B-9397-08002B2CF9AE}" pid="24" name="x1ye=29">
    <vt:lpwstr>mjLgS8zBBBnsycnojHtTD2MtTBJ1FrqTo86LCWj7jqlxdTP2Xc17A6jA7EdISoUuP1nOf8HdPte+FWk75zgw5cWGHdNDlWS4oNfWvimbRwSZ6Q+9eguRol5ymZnUNvir70w/Dr4kQ7ziVhgvqOuC304xSY3YoysGdPtG3HRgvoqGUW+KnexPUsFW1gvEAa1JGlWSD1Q+xpQt3SXZBXP2FNEUnGSGJygAeO3kLseOsFL9mWGpMqFT1zmJofTlLZW</vt:lpwstr>
  </property>
  <property fmtid="{D5CDD505-2E9C-101B-9397-08002B2CF9AE}" pid="25" name="x1ye=3">
    <vt:lpwstr>JjaWLGgU3YkwXUrFSKYoRufA5nksyzes0PDn3hrmiBh1n2MZces1a/9kh9qnWt7sfbkwbs8mz41QeQRISV6HoLMv0oBdfFhnbiZSqS20qsYchMQooLqOIUJfw+ZVVNvzcNfyfAraHw5PoOM42PSSDdQA9Beg7hlPiuFQtZkz/O2jqgc40JeIJoROB8CMNycnKK0addIpGUFb/lAgpgp9nlua4BK4ESCLIYl++tysK6i68iNnFZ2FgEytU7kmKH5</vt:lpwstr>
  </property>
  <property fmtid="{D5CDD505-2E9C-101B-9397-08002B2CF9AE}" pid="26" name="x1ye=30">
    <vt:lpwstr>Gh6nkoALWnU/P7GQTthdTxDPJap7pYgddgY7eC3HvFjnhETejkbpzHy4E4dYcayem/8HMC6LK5uszn7XNYaXXYL07gs2C5KO6O+DH5UFzeyHMUwILDX2RFvs60PNf89YmMjnbGyEMQE9gKsE2fox3aGLcrGipO45nDaFr/c/9yhQ2fDi7Vrwoowah6xBATQcRs7UjIDMnSv5YFd7nBZDzcZRvPpFw3UXVblgRxBTesqxXU0t1S2u7dTrsnqjE36</vt:lpwstr>
  </property>
  <property fmtid="{D5CDD505-2E9C-101B-9397-08002B2CF9AE}" pid="27" name="x1ye=31">
    <vt:lpwstr>OPJ3FWm7Gb2LvAEYIEhHYL2jYSnNOZCU6TDjZ8WyHFJ3vafa/xBPJBKbSB5MsQVyRxNfaRyDgKHx2ouI+tfBpzF6sXU1GyrXICG1KtRGewLBlUy2iLgWfJH8JoM3uOwJLcio85Ss4YE8CI8PIo4kxFcgYY4UdxlWTa2bx95I4ysw078gOnhg7uh8rgb/iwYi9K1rdXNTdvACmODTUFLQrrrGfX+q0KRPn92FWBZDK+JwMom1VCwAlAJSEMcf9Rr</vt:lpwstr>
  </property>
  <property fmtid="{D5CDD505-2E9C-101B-9397-08002B2CF9AE}" pid="28" name="x1ye=32">
    <vt:lpwstr>aLwbNDBSDsyVnfOLh3I1yc7g0z1767p3wqETJB+lh6Dlq9QSkMvC9ndf0kJ1f8kV711rG6EzB7xH1rM9LcTj7zsOksQfmDpXnHw/pPTOqemjblP0nsehONtPMLthfku8LIXLsFrzbjFmP2mhe1sZwMoX5VyZXyFSS6ZsPqd94kaey7KmBIMR0ARYknMWr4ox2NdA9QHdg7iEf1hgzGQJNQy+YiQPOPlOPW7n/6Z9lp4xkAvcX9IWg+zO9OTrKLO</vt:lpwstr>
  </property>
  <property fmtid="{D5CDD505-2E9C-101B-9397-08002B2CF9AE}" pid="29" name="x1ye=33">
    <vt:lpwstr>QszHALSvzr4U35Ba2IH++cbmmNGCpvI8Z6gpP+JG9t7SipLYOVCtBh9BoZNyaFJACdZ7bPnQylkyvfido1PE2lzSsvX96aeLLP636e7KILn53Iq+EmyQKjhywlw9RpH3O+faXcG1x895pgCVYGp5NCb8VDN6eWQOb8rD50bvcStjsroHCoATcktJ3dRTGK01TGBWHqhZub4bSl3sCBH63WpA1wRhhjvxlqKHUu1SR5OSJaftXWG+wwLBNZFLgyB</vt:lpwstr>
  </property>
  <property fmtid="{D5CDD505-2E9C-101B-9397-08002B2CF9AE}" pid="30" name="x1ye=34">
    <vt:lpwstr>0r/sD+LqDqtXJbJWskcQULqfDez67aUWwWS5pF+lvZDrhPFacMCu5QO0/fze8UTA/8a35Z+uGA+KiBSSONMv8Q6ZBzvCSECPD9GT5gTqYswXfZZv1FIsL9oe1HuBfMkiGMn8X1lNLRjLKukqIADQGZSzCc7ZYZGmfl/OmYA6pOG/n2X3wnD0coqvES5a9LkS2xPgC+ur9tev4EcPsN6X4MJ2KesE98J9hD2Mkl+xzh0J8F228S5zTHPRkCjfQkU</vt:lpwstr>
  </property>
  <property fmtid="{D5CDD505-2E9C-101B-9397-08002B2CF9AE}" pid="31" name="x1ye=35">
    <vt:lpwstr>VHJqdpptgtZh1lIEjUGZGYM3LJ0VLk79VPam0XlhCsGqXNYOnmnZLr7oVTl1jPJIihHpzR/DLKzyH1P7zziQU6FyEtzZCrca/aQBb8dNvgh745xshL2hpOxxxX71Z/yFQg9lSZ6YIeL+jO9dw/gAxhz0z+J+LW1cnzp3DV3DmIbXwjjVB2e0Lkgus38npCxo+sgasJ2gVTPSAAohJbq8BS7KPp4vDPTMcn05apN4jzlDAY7fYtZbCbdalQWRJUR</vt:lpwstr>
  </property>
  <property fmtid="{D5CDD505-2E9C-101B-9397-08002B2CF9AE}" pid="32" name="x1ye=36">
    <vt:lpwstr>U0y4pf/b8TlyMzgphjXQzLiwDKL5sHGWAPQlqynhn8y+7WAOat6fYfQ/Bydo/G/N6jED3rr+hPTfLEn21EDcnK9sEGV/NJDwqpfeRnj86ZWdQ39y0f5JofEnXCsCYIt8N4HpriI+XmcOkL8I/fEjc+mBuofWvONtuGmUpSd/qe0BzelzxNEd58VMDZCFgd4Zyv6hAn7WBUfKY0s2/kVe8kzbvmTOvwKLQqh1oq7kTUJoSKQe9F+QIbBSWFMl5Ji</vt:lpwstr>
  </property>
  <property fmtid="{D5CDD505-2E9C-101B-9397-08002B2CF9AE}" pid="33" name="x1ye=37">
    <vt:lpwstr>SLjk+g5lbn2mlSyGhFM+fVP7l7x2XxVUQUblvW6Rnr6CHp09aC5I2cyZcCYiXI58Uv8abXIA/wpKEh4XWmAipO7IXs/iatbjAk+N2ERW4FMDbtYr4Wmke5xrzLtvJ5L+hWFiU1hbKVlm60ac/0MBN2jtqup8Py+H+kl6T7O743B/Q5VF1Qup+o0gnXpu4TInTaT/7kI2/J/1s4O4tcE0QgraQHHLdy41yNtBTagLD80xx/qz7UA8ma+B+K0QMdb</vt:lpwstr>
  </property>
  <property fmtid="{D5CDD505-2E9C-101B-9397-08002B2CF9AE}" pid="34" name="x1ye=38">
    <vt:lpwstr>cBvNwLyo1rEKDxwxKleXZMbs1q/h87KIjyOtzA+PyMVBU2XKXVeDfKE9jwW/laGWIBzlJP7PDqOL8nN0Qe5LMwNZp3nT+t8Ld6yrFi/CMWPz/845SMUuWY0a+hpZvppXtEQRkRyLR0QMVLuDy/Xv4UyuBNxnwgRrukFryDRNa4HbxM3nTc4Rf+dNZ8dRETIA+cLHPCNp+aH47t12p/CLW/iQxr2Y0TbcX7Tjxsza8wPRdkUPQVrMCK033lPArqN</vt:lpwstr>
  </property>
  <property fmtid="{D5CDD505-2E9C-101B-9397-08002B2CF9AE}" pid="35" name="x1ye=39">
    <vt:lpwstr>VYI23GxEpiwF/WiJkAaOMbpnDEnOvWL0wsXT3w6a6tlDdUg+JzTXeDnnOZIM/oAEwMg9v0p6aAsn2wYA1VZCdJer0vCBo7Cv99GyQI8btiPSOkyv27YsoYwQO4ZB7/wSM6/yNNgDZhinmjvYu1gz68xtWodG6Cw7zf635jcf2Pub45Vxku2FtcpcevSEDPeqaWIYoMMAoBsMhk7514iX94PUXOpa8ydOCE90OtgAIEGaxGM5uaC8TCcnvI3JmqD</vt:lpwstr>
  </property>
  <property fmtid="{D5CDD505-2E9C-101B-9397-08002B2CF9AE}" pid="36" name="x1ye=4">
    <vt:lpwstr>PekbnJKfZEPTCn2KDrKthfj7FObwab1zpSpY5rm1RJoVDBdpNyWCVUBv6P6jahcPKhJi+DTuQRobjU3uUKlJ1gV4Ok2azZ9dUR7DSHYrHcL9hD69F6XsAv4Hod1PLEsW4CbJVSilAgP2aPK/0/b0Sk1joY4w0zodWJe1UtnHcgXWY4yfoODMO5KhD9thNLKBhPj6FRzTUIxts2QDJP0AAblqY1P4tUrnhf2s2vc0XcA/b88/sSbjx9yK/JRnx68</vt:lpwstr>
  </property>
  <property fmtid="{D5CDD505-2E9C-101B-9397-08002B2CF9AE}" pid="37" name="x1ye=40">
    <vt:lpwstr>6raRXR+vWiiwHVtYc9MkfoY54t6h3c1bDljy0MCL/f1IkdV2tnFAmV72FnMAWFwkq1Li2sKvusPEGNhpLlMEfCw8ZybXS+K44Fnasl2W/Rf51Xb+sRgimueNea9P1nnOu0ZQeamFMn4b11Qms1mQ6bK3ynzDx3+BOWrBKT6Mwu4mBuv+rLEGuuqKLjArNg8fqjOH9mMI2KHIGtyv00jYeKQm6W9ItFr3eTj0GwLR76tVh34bywoCE4X82cvf8n8</vt:lpwstr>
  </property>
  <property fmtid="{D5CDD505-2E9C-101B-9397-08002B2CF9AE}" pid="38" name="x1ye=41">
    <vt:lpwstr>6RvVs65YAkfSvbof2yiZyyOd5/wY1u2+/KFTKbXEMrwohDuBRjayt4SXHoGFHmmNnyA4ZTUoDiiRPiL9gsbVCWygcRPspN5M2qln4Gr1QKvZmX5uOf/+IaxuT/2ZTGxTYBTQAxG9lEaE8neOGzv7AHiUBYo+zehlnR9FRCZPMC0FWqi2IqyMEeKEPqXKGHiLSfv3qPUOClD59iMNX6ZxnALvq58/FyOJUnc+ElB41g0HF3OXFpIkS7b6QsKMlh9</vt:lpwstr>
  </property>
  <property fmtid="{D5CDD505-2E9C-101B-9397-08002B2CF9AE}" pid="39" name="x1ye=42">
    <vt:lpwstr>MhqntJj1Dk4cqk80JHigQSzQTg+o6XhObrPADbS/6nJeJoKGVh64oGuk00GPYff5WLO/64P3zcnSf5iPomoqxZjtxpFP3XNYArdvHAoacwXWTmx6GnHoiIlZpbA8gavCVzft/zbJFRTRJsk5P2I+2rkO1yKbdeozeXbv48laGVgv7xO7z5j7BE3d5OBW7o6e5ECnsv/sPhigSHEqndHJhLNRqToyy2k0wmLwGDOC5HCk4p3yaif/6zptVmmOh2d</vt:lpwstr>
  </property>
  <property fmtid="{D5CDD505-2E9C-101B-9397-08002B2CF9AE}" pid="40" name="x1ye=43">
    <vt:lpwstr>6qUJuBoSdklva8PPgDCNzjeIqftIrmFyY4hC33puYuCeg3xXohvRKSc/izf/HqXAgRBEa8FxclyLIEg5TufLubHAJVBHJn7XLGPwN4AwHCInB39c2FWPkd2DOgsjFVInqjsj2SrRVG7uWZlBa8muBemqOtM7d1RPi+re9+mIx2Qqw3Fv3x+KQjGbgPSFgywZd7+TZvQ0r3cNdcYE3k7wBcUy31bylY40+x8bdf7IR06CjeQkSEjKYF3ZQzoVSi4</vt:lpwstr>
  </property>
  <property fmtid="{D5CDD505-2E9C-101B-9397-08002B2CF9AE}" pid="41" name="x1ye=44">
    <vt:lpwstr>I85xXO7z080+E3Z+Z6M79CCU+xN2cDmrb7XMyuPr88PK5wn/xL5QOfb+S6pXglUwET87XrWX/8vqPn1hXWRbnunUxOpGZ71GLo54TsXGER86ccC0F7d0KBQqvCXvh9NuLZY5ag+W1jzug80ge2K0jKrZmYsxjtKcMrW4yMWHeH4rivjbzWSOuKyK+I7AyPAVbuzAi32bmD6dkCQhMWT86KC76fAgBnNiQX8d37ysRhJ67fxIGsXpkwuhsEGV7Ur</vt:lpwstr>
  </property>
  <property fmtid="{D5CDD505-2E9C-101B-9397-08002B2CF9AE}" pid="42" name="x1ye=45">
    <vt:lpwstr>TX+77HKiK2o8OJzrs+kSEYDucrqDJAXjeLMq8rdiABifeFOLun7zfBYRZpTWp2St+heWdevY5DWGD1/X2TwlO8JJR9UzbXpOAcYpN/qb9Nxjn+nelOCjONo64iRqKcPrb4mVlYLkaOAEjiu88MZZHu0VKNSz1Suksp5Eu78i/rJ88zT+M4HvM+CTLcrZkH0EXr/JRjs0WdlOGgcRuwOZ19teYEbTH0VNXQpFrC55AB+wZVfU21HlH8ERznySz82</vt:lpwstr>
  </property>
  <property fmtid="{D5CDD505-2E9C-101B-9397-08002B2CF9AE}" pid="43" name="x1ye=46">
    <vt:lpwstr>fzxjRs2LBXEqSATX5pYrnWTYJCuTMA2u1MrEHJ11sdhmMWNPzuIHK3NLLp9vttN113tzKz7CZZAdDaf+JBJcw6Dr9sqBmpe+GJPzyEPBUmsi2h5oE95/oIKWYyYCRXKcMhZPW2T3OBUSvYqeEE/jU9gpteW+4RhAv7D1SLDjj1yXQx8L2bwkxQxcU6r9Vgkjf/s46d45j+2394Rsupo3OUtQIW+OPhDTd9GHAw6tnf4pGxVAQgYvktIgZ7vAzAq</vt:lpwstr>
  </property>
  <property fmtid="{D5CDD505-2E9C-101B-9397-08002B2CF9AE}" pid="44" name="x1ye=47">
    <vt:lpwstr>U7yglK+cvL87vhyojcOklD0q1wrzPhZfHz/dP/ezkTQj4cd8zCD/oZQjNL5s/VwFEzume5CYcUeFo/8Ixb5jRg6z5URA5gkD8GgqZsTcoMtMOvfoDVE48DsBBA5rshLPmUAvTWv4oe4Zv4tDLqCXX2qmp1OaDrGRBfJ0lFqowf1wr9LSx7lIFgZLiGyCKe9zg643Zr6g4S1Y1xJVIKq0SCYbkn2NP6ntIZyIzPR3gXLIL5xaZIBH83bZ0hup23z</vt:lpwstr>
  </property>
  <property fmtid="{D5CDD505-2E9C-101B-9397-08002B2CF9AE}" pid="45" name="x1ye=48">
    <vt:lpwstr>7h9w+ai5jN3/F0B7lYN0yGT4b3OZ5i8LA9l+EISHR2rupd4U/xabAzCYFqawgC8jlDZXsyzZlJLiU1EkbfG8K+a0Ih14gwRbjeWvlDx1+q5FyT5zxYEUVVumCtrU33BHF5wu69PDki79fnvmweLMQAT/ak7lAn1VdyDxN4F0aVF71A/vAOrMWSyrvtkd2L5bhtmXA7wZAR18RSGvt7ht9F4pXo+4GYukOL9wJA8Cg2dZpEJMRU4VcbQR3bmPOPU</vt:lpwstr>
  </property>
  <property fmtid="{D5CDD505-2E9C-101B-9397-08002B2CF9AE}" pid="46" name="x1ye=49">
    <vt:lpwstr>B/PzxLQHxrUsnf36oFo+pwGlOYzkKvoM5MgFr/K8qywMoOnQWcVR3/XcUKakW0sCKVLAhly/HIWlsWvpbTALoyUkLUbQM/9BZha55Us1uW8Pw/2sHEHf7Tw+U3HTM+BoexwKzX8kcmJhov4Dj+XoVZqLUpmQ2+IsmSUdacL09s/Exm++28K7llACV0DFAd0SDozylfdIelTAwvEchSvGoq+DL/9YwwldlHpXm3BUT2261rXVJhG81+nkDChw4UN</vt:lpwstr>
  </property>
  <property fmtid="{D5CDD505-2E9C-101B-9397-08002B2CF9AE}" pid="47" name="x1ye=5">
    <vt:lpwstr>yv+EddSb6OXP2GZUr5/Vg63n9ivZaBjJ6kJetrbki55JQjub4BMWXvitsWHRnRH+akmsEIsmMa20W4NqoVO8A9YJqowdQqBr/TsB+nbFqofCVnN3lBdB0kFo53zWJoEfjpChJhTdTZNdQZ/cAtd3o7wlPlC1cigsz264hPO2DN61tXWg+CS6pKFBDP1nw25gVSGTR9MscahvalAX9ObTgmUwUpXe85U03G1vGPs3LSdm67H6ULSb8poswqT3oZv</vt:lpwstr>
  </property>
  <property fmtid="{D5CDD505-2E9C-101B-9397-08002B2CF9AE}" pid="48" name="x1ye=50">
    <vt:lpwstr>QsK0LHSlh3gB4K/OqjfkQZZpV/WwiSBMLsu7BQyHbhSd7t5z5K19+L+PK3il1ixVPzrJNshn3G5MIZxAkTrfQSUIMsMUekgHuIro9arRxsw3/X3GX+4IhtMtMow8eU/HU1r7rMtmEJ195VCR+9ABTzCVSFQrtSZPSbxFR6bw1Fs75Rv3jG2/kCTef7r/UUtYAJtYthr9/oI88byX4rVvyaDps38xfHhqxJdZVAvnt8P7PiZEjP3HsfpecQlJr61</vt:lpwstr>
  </property>
  <property fmtid="{D5CDD505-2E9C-101B-9397-08002B2CF9AE}" pid="49" name="x1ye=51">
    <vt:lpwstr>lKCeN2BYthWk6RvxBYA7Ktyo4VitD4pWfkvWR5mSFV+n8EAgzCQjn0p0/mIkXZvvaYHkLHVdUfZxH8CYvUEwRgU+7BfR09jj8435oeJfZ3+tfpA6VRw2fxhCn0XEJZhTkxrU2280P6tKiPAZRfdePdiQ/f9ue3cqMiHITvDdt/8KfdMIPELdBi1rls0v24krOiWM57Csi2+k2ykohUZ54a87Lm8y5QZ29RmLfAfA5551h79/KdRBVBOd1PLEq9A</vt:lpwstr>
  </property>
  <property fmtid="{D5CDD505-2E9C-101B-9397-08002B2CF9AE}" pid="50" name="x1ye=52">
    <vt:lpwstr>sHz0JQyDXNsH10h3xf97NhWuLxztQTR1jui/zHntYKjedfWqTzY3TYdbr9mP/Vb8zmY+1PMxAET3AQfJGQkh+hQu/9eRItSxwxBnFd8AYCqu9iuLUq35WhzYBvnpYS1rIP7nehTquGO736x9V89nhembFMtbBbmkWgDueJ0iHrTpX6hd5W9UjLDW0aIuC5hQFr23x4WBnL3eRMHHSYux9eE0FG9/nD2M5DwknmdbMKwz10uk0WfneYZA5VlNWyG</vt:lpwstr>
  </property>
  <property fmtid="{D5CDD505-2E9C-101B-9397-08002B2CF9AE}" pid="51" name="x1ye=53">
    <vt:lpwstr>/KIMlwtsglGX+mBKO68V5vuyZxk2SVRdoT/6S5z7ZXhnaFGAx37+41gPRX2AmVymdCXsNR4Q/f4ZpD/AOHAS+4/R4dIB+xA51+SDqaIxajJqMtwpSPafgJSgQuBtVTAzNPj0aM5xgthwfP5yqAeXnzCapTKy3LQt2Sj3lkfofj7Ep/RuL6Q84STpFoUm+h7+Z1E8X2j7n+A6uTDAc/Tb0d9o+hHiz7ylojs3CbdPdHDjMTxBWM508PjD8FD64Ca</vt:lpwstr>
  </property>
  <property fmtid="{D5CDD505-2E9C-101B-9397-08002B2CF9AE}" pid="52" name="x1ye=54">
    <vt:lpwstr>76GHJK+FHo8bevyVz8EnBDrECU2DtQYzuRHwmu4cp9u+XJxgFkr7v+40vx6SuTEYkIGjDCFanoeBcdoHQ/iOfMzu6YxdQyyava53L+I0+8XgSLQOxs7SrxL7dzHbwNUfi7suxGlLxWviBNvZjzXG58622IFYHDr4VCKC2nycTztJnOwQ1Ka8WlqMKT6xKmKWkgl6wJdcOUkStLUsplC/GQVjmMnItOGIHBhk+acFJENL9AReJr/pDigwLnxmDSO</vt:lpwstr>
  </property>
  <property fmtid="{D5CDD505-2E9C-101B-9397-08002B2CF9AE}" pid="53" name="x1ye=55">
    <vt:lpwstr>lA6HLutCH5Toc8pD2G/wMC9O1K7bMl4FLxI79pHayNtRVvDr4FSjJIfcBQ+BrJ+M3AJeEFOk4f7i/OM10TsT9wPWCBPExxDxqcG3yhXVf/Jq8PcwkqcTqU704lYiRfaamBN0UYEyKjsmOWSVHuticlcglM4aPNARNuWNTwmcSn/NgWBSRcvY487c1/6Q7P3GK/lz3tSXUBrxEE59A/9cjmPFuFWhx9ZhrDL/aWU0xgV5YOUGxu2Hs95UYa6BU3f</vt:lpwstr>
  </property>
  <property fmtid="{D5CDD505-2E9C-101B-9397-08002B2CF9AE}" pid="54" name="x1ye=56">
    <vt:lpwstr>795WzV7JotRFq24wX3vdJfuAZx+vEgUb5+eecH4gBvBaVo+dd2cy/ilGcfs4CbOE5o0mbAu19uxeaP/nDjA2W8+3l8VJkomuWsrKTq1QJd8tGNL8FzhOMQEWne0fQdfPhmRT7sDD7znSSFKLI+nKxykfnppKKEhUZDWGmJ7w/rhYW7elj1YUtCYNpy5aLl6M50E4ehfUg6ENQz0jXbdLtLBcoymzyV7+AHvvKjT5e2zHveuWbIrix9j/McbLZxN</vt:lpwstr>
  </property>
  <property fmtid="{D5CDD505-2E9C-101B-9397-08002B2CF9AE}" pid="55" name="x1ye=57">
    <vt:lpwstr>r71AHc8j69s9agqIpwXAJ+CAviljhXCtoTbbfT7Yxn8qnw1dtMf2DR46NyarvzKOCysgbYvdgFeh6fUHeP23R6dUVnjrpIfqnjNGcROLNMFTFAvQfHQ4Y17x4d6bbcyGSjyrTwb/CmvPe63ngnhttDgFcaeVg+KtKizYS5Uckka8N0rKcYJ12McbMYgYrDXUokExQnpkwjySCT2nHbVISsIcDApd+zCoYpuR95+NnQ68vKf8bRRHxQRacDMxN3f</vt:lpwstr>
  </property>
  <property fmtid="{D5CDD505-2E9C-101B-9397-08002B2CF9AE}" pid="56" name="x1ye=58">
    <vt:lpwstr>etR8omdVKAH6B9YPdOS+Hgcxrdy0Frh+hYgMHL5LzSboI8ST8znLsD/I0wJns1gguomV51AupiB22/Rf/vK42WRX2pJ1oUlQoUdiaXHWl8XxGAsGCOPbKkgb1nlG/4q1c/kco++0gKW/WwErk/bnkIupgI+SrF/o4MQo+9pUJLp0mHzIokpZvEAy0AymQo/WW6in1in8i8VzC+xKZzzJKUdjsqHJv0EldeT//7NJkdfvaEa+NqBoNego/zYXaGY</vt:lpwstr>
  </property>
  <property fmtid="{D5CDD505-2E9C-101B-9397-08002B2CF9AE}" pid="57" name="x1ye=59">
    <vt:lpwstr>nE+8QVm906jz/Z3WZTz19S/hevIaj6b5x3NNJVFEbN0Q7jTMaD0ogNrL5RbBxtSDKLdPczrI1EsPcA+aMMwXuENuzecapUCW/bwNQFSr+1MwyD5Mspjmh2/or7wzNOkqspRLN41QDYp9gPSBeH/1vffoL6z+PHPL69HseZjI5tiOZ9hEJ/iuiSCIu7/xzWqmxUsdPSMlvk0F6ewvWzdDHUwxzdN+YDuPzf3280Et+tugLY43+g3p0HL3X4diE4U</vt:lpwstr>
  </property>
  <property fmtid="{D5CDD505-2E9C-101B-9397-08002B2CF9AE}" pid="58" name="x1ye=6">
    <vt:lpwstr>fOzLSJSPuVW2k4LD8v6T5o07pAistLkr/XzcV2TlLLFudyE9F2afMYmdhq6zba7kzqxXHpJzlg2AX31SNuncMxZZaI7sCnZytBQnbuZvOmRfKYtb9m4g4GcOvedrtJAbarXZP1gJd41r6TaGjUGAssK17ExNpfNxcxV39ECo8U3I7KekrIgA1xvqjWvBKX1PtIex1TQoXdO62qpxVtgTPBZ17OI65v/+iUke4zr33pBZrlDA8gpite3G9Gw0Nin</vt:lpwstr>
  </property>
  <property fmtid="{D5CDD505-2E9C-101B-9397-08002B2CF9AE}" pid="59" name="x1ye=60">
    <vt:lpwstr>M2JRgfo1rRm2p2BVnaCy2IKQgpTL3LllDpEYlkJHBzdyzl1cNgp0BXw/lpQCYrG71qtWMobvAMtCTC9NHPllLRrWCojvfqacPZ35KUoJughGlT6/Lb6iFIuikAg/WH5AuebAqJ3u2y+EzEeB/D9aLOIfDdDrMuUc+DxHhdBEOvsZIkrD9PFmn70jpJaQOcY3mlaZC9Q6J1LP4Kszpn31Zt3ag556JS7gX/oqqnX3bMwGj18mdr/+rSbXb4deY1p</vt:lpwstr>
  </property>
  <property fmtid="{D5CDD505-2E9C-101B-9397-08002B2CF9AE}" pid="60" name="x1ye=61">
    <vt:lpwstr>s4+0cC6coDuSoQD5yxJ6wjVB9Gvfk0CCoV5LS1/tY0CxmR0fml15hi3mMDGOqkP2YryQ/pnZvSs5kfl0SOThYzouMWfrz4Q55cN9tkhYWf283ZXLBCa5ry1AD/7UYquUE/8WO/2sv0XYdlm/4gk9HdCI6gXtkr4ED/iFZnLwTxyEV2P2l0B/ziV/KMWKEoHXIVVJ84q/SaFmF0ilOwmng/3/td1INIBTCJa5AnEWMCqz1PFqvZVx9VLRWvlfq/U</vt:lpwstr>
  </property>
  <property fmtid="{D5CDD505-2E9C-101B-9397-08002B2CF9AE}" pid="61" name="x1ye=62">
    <vt:lpwstr>JKqor2r+VbnSfkLr4sHvXAVBkH0zWC0Pijx3bdDqfyXJmGD2uJruedQV9E+fjZ8Nz6Ob+pIXKbP2TmKc1r5Qv4d3aVXYmXsSCsbK3OL6eZIOtcFEWfY7zDnEjk9tFXwFcTkjxn2S4Ehhp+HapuI+vmtDe9yoDeEcxKpVuU246CNOzmUGL1V/ygIzaqrvNnS2DNQW/C9Fj8E8NMJ6MsBqot+KjBxT12Xn8VLaqG6oM22jO0WAeljSXegKXklH86o</vt:lpwstr>
  </property>
  <property fmtid="{D5CDD505-2E9C-101B-9397-08002B2CF9AE}" pid="62" name="x1ye=63">
    <vt:lpwstr>mKEzgBlWa6YYCa8gjU1A+JJiL7GgGIRjl2cd7/KvYN3X3RhpyseviBZzsZ881DODQCP/LPhQyMvG20F+Y/AXzNj0KFJwZ80G6cyYdSf6H7KaZQz4arxj1OJV1KTXUDDmYC1alguRgcUSPKm7Knfs5Nf673froZo+Ds9G3Mh0vJ0s09XxonNm9CgAyWaqx+U4o+mA6odqb+qkhrx/PSQ7rBpz7gDCpHDr22AD2CugmDkYHQxfZxFt63V3E70z3z7</vt:lpwstr>
  </property>
  <property fmtid="{D5CDD505-2E9C-101B-9397-08002B2CF9AE}" pid="63" name="x1ye=64">
    <vt:lpwstr>j3aMgpZjQWAjMSqu5Kfz6aM3xcsud0T9GPQvyRwyvNoGZCQsZ7v68Ah4dUC27+uLYJg7v4ePHRAM93OJ5ahrrjc1a9dh/1se1+nc264VMK/0ry2827muMlL09t19yLGc+7pxxUAvqnYHlOji8F+PTz+m6P941dAUbJrrms31EZZrqnICemqB6H3yhB71DiYRUjW8wV7/KnFrlqrKADGMoPlklRws9TLPmWLbLVyzMaSwKvvk7m/7g0AseL3yGPO</vt:lpwstr>
  </property>
  <property fmtid="{D5CDD505-2E9C-101B-9397-08002B2CF9AE}" pid="64" name="x1ye=65">
    <vt:lpwstr>ytvjzG5bq5xIjj5cssyOjOPgnm/5JSZhniuFat9ek3/I9z2Bbn+Vf6QD5Aqmkieh04hgfq9nGil+R7PMYjHAOfhM5dw6/HmuGqyaO86QwxqYhf5ueqVCBQ9Hot/YjQdibpnmkLDhy4L1M7GA0cUgKVsoJZYFStqkL9CS41xZX+QI119upyf/klC388NnBIxI8ovwL11ZQFrwGz8N8g1RFgBW8SmeCgiOjCASPIe9vZNoHezizlunpD0NTyYQG38</vt:lpwstr>
  </property>
  <property fmtid="{D5CDD505-2E9C-101B-9397-08002B2CF9AE}" pid="65" name="x1ye=66">
    <vt:lpwstr>ypP0dVgYR+ebxyJ1jJIyp7MbzLvX3th6YFv/jUd0qGf1E8HbhEf2EZqYxdKWYQUWJspvPQH0XMG26h9ZZi8LUlDulScOce+VGDwEqk6h9i2M+XvMwGDixHkgv5/kmKsaFEkLYEkCm4GKDCvsfV8Pwt4ZWgqeYwNJ5Td6yndSrpxi4xNfFfhWatbSsMRdEPosCtRA5ycZcOd3e+/vH6FBnJXos5B/lD0Luw2uO5zNYypzJn/pgxx89IO4g9p+NRk</vt:lpwstr>
  </property>
  <property fmtid="{D5CDD505-2E9C-101B-9397-08002B2CF9AE}" pid="66" name="x1ye=67">
    <vt:lpwstr>s1bQqdyJZN1038+DiRCTnKt7naeon+5gJ3uVAhu2RNWZKf0WpQmmiNsQcJ9aNobbKbpNu9xRbkHsnXmMh8jMztrRok4QAd44ODqVyBLjXZAHWoGG3yEY14CEADgLYBOhUIg8+n3E0n4wlPxkDl/mqh6mR/3IyeQRSJcWpbnAn6M/aHKHYKGkEiK1wVnPTRcvj29nlMkK9QC+hchAkAWyBZZwoZPYvoBhrNs/F8sAxTJyeAD+rTuoRM+i1M3yaz5</vt:lpwstr>
  </property>
  <property fmtid="{D5CDD505-2E9C-101B-9397-08002B2CF9AE}" pid="67" name="x1ye=68">
    <vt:lpwstr>ixvpnFBPT/P/66uxxDJ94pvQVdRNcKQiBeGHAxBiRpzEKi4jL1Tbkg6OnQfYIRIw9vQiynPI1mJEChLgEqNj98Wq5otn3U0f/sEX5XOkFoq5a9YU9qYCP0FwMuS1Vc18vpp65GNNNeL4nyVx6Q273q0AehiZOqLdlvKzGH19+RiXO4nmrugNRNWcVSA3rq8iqyrzFWIw6ew3ZqPTi7AERPhGIzd2JrFvJHpd+bhokQxtzN0Cjmb6pEvSHtzpD98</vt:lpwstr>
  </property>
  <property fmtid="{D5CDD505-2E9C-101B-9397-08002B2CF9AE}" pid="68" name="x1ye=69">
    <vt:lpwstr>NvD9KYp22zRCiq9/6sq9oIVJUnhKn85nidtQbbEtQgYoMppI7AYpMwNXo9jjMpGL3/w9QLbnlX/T8sbXBmgzc9d9HT1hngui4aZXv8dO2GFP1eMlAY7uv4oZfjSe4dIqe2VVMLRDAnGEIwHV614mNPE1y3W0e+RO4mZUFhnzVOn+dxG7KaXO3eSGpvieqTzyxIHLn8jyErFHBpWOSHc8hCaCzP/kehA8797VjpsP9/5af3NT7rGssHWuKVy2b3i</vt:lpwstr>
  </property>
  <property fmtid="{D5CDD505-2E9C-101B-9397-08002B2CF9AE}" pid="69" name="x1ye=7">
    <vt:lpwstr>K+hpwhDltOYfpIRiCOALaOVzCJQ7rgOFIR0XJU8xBQ6Uf1ir5cvxLlKzA/CrkO1ixQpzJcGZtk5FpaKY3WgFQYjVQoov3m32DePOKlx3p7kuyr9ZuSvSCXAwfO9hKqe9LCo3jjxkUx/dMxwWLhEExlipeHVOl12s/xaAbi6g/fXBS8SC2jdeTaP+7SLEHx4ckRvBEnu+lcnK+ydnxeEUywemcaFR6iv08ZTronFitBsVHrMn1yejhKAo465wjwk</vt:lpwstr>
  </property>
  <property fmtid="{D5CDD505-2E9C-101B-9397-08002B2CF9AE}" pid="70" name="x1ye=70">
    <vt:lpwstr>16GmT3OFXl9JomPdI+isaz1XhUpOhcgGJI0meV/pO9nhnYJrmzBs50jM5EiotOdePEJ+WgZF8jQLpfgwRBoQgvgyl1DuMS+sxhszywEBoReqmku9PwV5pcDArf686f81fVG0LIwPbGn85FmD4TXQdvnOXwcKW2MoM6VdVPr2nqfLvPg3IT/STjTQC0KhVvZ/6L54MncrVGghH9uQOoVDULI+teotHdNkY7GkbWtnxk3FFRQwj/XoZ9TTk4T3RqK</vt:lpwstr>
  </property>
  <property fmtid="{D5CDD505-2E9C-101B-9397-08002B2CF9AE}" pid="71" name="x1ye=71">
    <vt:lpwstr>INtizSIhIBgbDkXepBKVvH8I/J8tQHzFZ00MoC4sx0ESpjjtCcXHA+YGRu5n/vJauQT5Q0eSp7hlvCTYFH7iz313EQsSKqOYhXSxi7T0udfr6x5Wp5ko7ZuTW8Gb+UABLw4/NyzyaJMneBzHibrtQlFBNFuVQxY3nht6UO+YR9JnLKe6XIRBOQpApAx4FUyo4SHIK5CjeZn09EdQLcX6yxNObYkvshxX7CP6OGq+WfMyQGE028h/BPGmLbs7F8q</vt:lpwstr>
  </property>
  <property fmtid="{D5CDD505-2E9C-101B-9397-08002B2CF9AE}" pid="72" name="x1ye=72">
    <vt:lpwstr>wHizaCzkqhFSZj8QxqycuB0+7/tE3c0XpIz43KkGOzFhikkTREjgj5qdBQkWp7ZVKS6zXLdqqONKW0P8k07P7qonwXJWj9SLeG/NTp2oAlLo5ZbL1WJYdc+UDv317OEbuXYMSyMNPv7mToMDHVZGcMJtei4eM4kNf0o7p/DuMZLpei0aevalARHxs257R1GaxIyblGmm4Q+J0Uo7LMmT0DuR1fS40PLitVDZaNQZjevAdcMqZKPzb85H/NMyBxc</vt:lpwstr>
  </property>
  <property fmtid="{D5CDD505-2E9C-101B-9397-08002B2CF9AE}" pid="73" name="x1ye=73">
    <vt:lpwstr>q4eKJVmkI8Zf76TTeQbfRfYM2W7sCGRJhwBxjtsDCAKS6nrix+0MQlgokUDx+dFBlDPhMyNiK3m0VVB4YJjc+x83mI6+dSP934mT+OMa5XKEKrXSRB3ItYbVmgRs3yUVrL6SZo5EVcKNzC9F3Wmy88vj6V26dSlBqj8aEkhuTZXYkYNcgVbU7GRHQDNjAA/EWDuAxsCoLPkhCzOhVOftwYG6Ess159bpBPY5/mja4rD1q4q/C2h94d+U67QSmN4</vt:lpwstr>
  </property>
  <property fmtid="{D5CDD505-2E9C-101B-9397-08002B2CF9AE}" pid="74" name="x1ye=74">
    <vt:lpwstr>bBxj8QkEeTdVO2SPrmLsFMzoyvt/kKeWqq8DpFZNWoEzcmh+bnC5wbOWaAgsWn86j/iw7l/xvStpD9SVJ09KQokp+pBC70j5elc1m54dhRGnVd/ym+sfHOW8Bm72P4uhpbNaquKQljgNTU35xn60VpDBLyjyf/zQX9XkeUddz5bfv0D4JcCGHdlqcOQuS0IErJXAMs+JyQr9jUrkdaVi039UqoUxcOx1KhtqGjUDWUO7UllucTjk/QrcuFlZFzH</vt:lpwstr>
  </property>
  <property fmtid="{D5CDD505-2E9C-101B-9397-08002B2CF9AE}" pid="75" name="x1ye=75">
    <vt:lpwstr>UiurWmWXPrHxDm8D8qBgTjjdlCAocV6n4NB/EWbU9A6fJ9vdYEs60HPi4deZ4JewuqT7quhBwfrAipu/N2ukAJAJagGyiMCguNn01bMRyQLON+mOqohVqaXMhjw0yAZ+NrA0Abp+77ZNjXHuP2njcQWQGyPdFCnGFaca30T0m7JK/RyeuMCgzH4+VZpClP2+2qWZHnC0Uh83LsJWXoTZarVKAdvUkvr6CJFT3pI5Uu5sU9PNNHbBDVCfKX1ECF0</vt:lpwstr>
  </property>
  <property fmtid="{D5CDD505-2E9C-101B-9397-08002B2CF9AE}" pid="76" name="x1ye=76">
    <vt:lpwstr>iQlCNy1FfmE5irKKDW8zHw9niLSChb0AaIIHyiIaIGEnDbNO/NAViACGozaxXKVOhg9YYa4jOf2xNjDmN4XpzJxf1z1NG7NKyp5N8DYaf4BAWqpqxgUk2jaZwDnbweE7fIoDjoPi9NevQMUbhu+lXHCKMMpVtUGt4jhqVt6E6tzINTbsNMrxcgT9cQv76ja72z22LaWxCBFV9ADYRfBzqGdItG9rrhAcuU1Vv3MrfaM00E6K4RSxQbQSkmJRJgc</vt:lpwstr>
  </property>
  <property fmtid="{D5CDD505-2E9C-101B-9397-08002B2CF9AE}" pid="77" name="x1ye=77">
    <vt:lpwstr>kFAbVeSPLQ1fl/jTt/DucRziVZRFAxrnlaD2zdWXclV8yeNfRbdjVFdMZmPX+VFd5KphbI5eO1Ddxmcdti5TdO9mXmfwby6la5gAWX52mb/sAJRoz38Rc9aUA6RoEn2clcuA1NPwI+EuTk8YgKP4lqF1DlxzG9ufQko2TdRXCPJxJrzw+0Wu0fPiE9F6VVFI12tVRDQK3xnZQZATnB1z6kKJUNY+3gBCKTdtpHG6FOZkyWN0N41iv7zxpWOv9Pe</vt:lpwstr>
  </property>
  <property fmtid="{D5CDD505-2E9C-101B-9397-08002B2CF9AE}" pid="78" name="x1ye=78">
    <vt:lpwstr>55lI6+1vPcp7c8Rn0V5FHmb6ujZ2KjiIQSiZfClgF3Owt7iEJrngbjyw4TNY6D6DWo7glSAQgMkD20bpi3JODZLv7Ln4Yyk19kXQJRBminvxigjlcpf0Sd3lpWaBTAuqYbBi6YJu3yS/xH9lW5QqLP6Tdn2P8Mro2AXIklyDiL6dB8+7O2m+T5BCthVnGEkYQcNbxdWUblS1pm854KlVOH4Tunbya784HY6+sZ3rDlVzbDbE6jtJ3koHxROKidm</vt:lpwstr>
  </property>
  <property fmtid="{D5CDD505-2E9C-101B-9397-08002B2CF9AE}" pid="79" name="x1ye=79">
    <vt:lpwstr>5Ny5VGBZrp67SHaf9TDI5XgTQAA</vt:lpwstr>
  </property>
  <property fmtid="{D5CDD505-2E9C-101B-9397-08002B2CF9AE}" pid="80" name="x1ye=8">
    <vt:lpwstr>XbUiMd5mRwa8g9eLV28cOJFkUIxNTJoic0wRv2oHyyzhzz7fmn93P/GZsK0k6Iy/qtvTYuzhMTbmY4jyF9j6mlBXEvaLbrB2KnGo8tTKbAN0HirKJpFxu8bpsRxsqQWZc26EScJ8eA/Ny5Xt2iZyQRTR7G3LT1ocubLetqZTrRJmzH1OzxvA8w8rdudU3MX/tVlvH8gzXO8KmmRxt3rlRravV3I3g50XBWAR3NKU47TG7uXAxKcpVpX46tTtFLO</vt:lpwstr>
  </property>
  <property fmtid="{D5CDD505-2E9C-101B-9397-08002B2CF9AE}" pid="81" name="x1ye=9">
    <vt:lpwstr>+zxrt26Bbw/rhPWkzIrwe+9JDORY4wmbAkmufhNm4+Huubz7nyLBXWqVpLbVWEE4ENKxQYPekWCMoCWZJUsfPjWcXj48hphZw1QikCfohcEv9uP3I8+9GFKjJDPkJ/BChfNSJX0R/ydysQbFwj8sE3a5cSjy7TLnx+GsUc0p3UTEiR173Bv4k01D7v+waf9d9v7iO7P1OCB+xgX8h65dFgHQ1H0evSyHxUa5MPWI/hXSw7i/DeZ21jsUoQ1A/eP</vt:lpwstr>
  </property>
</Properties>
</file>