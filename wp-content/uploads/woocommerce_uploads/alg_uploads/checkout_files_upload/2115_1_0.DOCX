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divparagraphnth-last-child1"/>
        <w:tblW w:w="0" w:type="auto"/>
        <w:tblCellSpacing w:w="0" w:type="dxa"/>
        <w:shd w:val="clear" w:color="auto" w:fill="434D54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40"/>
        <w:gridCol w:w="10200"/>
      </w:tblGrid>
      <w:tr w:rsidR="002532BB" w:rsidRPr="00697EB4" w14:paraId="7B4F254B" w14:textId="77777777">
        <w:trPr>
          <w:trHeight w:val="1580"/>
          <w:tblCellSpacing w:w="0" w:type="dxa"/>
        </w:trPr>
        <w:tc>
          <w:tcPr>
            <w:tcW w:w="2040" w:type="dxa"/>
            <w:shd w:val="clear" w:color="auto" w:fill="00A4C1"/>
            <w:tcMar>
              <w:top w:w="640" w:type="dxa"/>
              <w:left w:w="0" w:type="dxa"/>
              <w:bottom w:w="0" w:type="dxa"/>
              <w:right w:w="0" w:type="dxa"/>
            </w:tcMar>
            <w:hideMark/>
          </w:tcPr>
          <w:p w14:paraId="16D72DEA" w14:textId="77777777" w:rsidR="002532BB" w:rsidRDefault="00F929C6">
            <w:pPr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ivPARAGRAPHNAMEdiv"/>
                <w:rFonts w:ascii="Arial" w:eastAsia="Arial" w:hAnsi="Arial" w:cs="Arial"/>
                <w:noProof/>
                <w:color w:val="FFFFFF"/>
                <w:sz w:val="20"/>
                <w:szCs w:val="20"/>
                <w:shd w:val="clear" w:color="auto" w:fill="auto"/>
              </w:rPr>
              <w:drawing>
                <wp:anchor distT="0" distB="0" distL="114300" distR="114300" simplePos="0" relativeHeight="251658240" behindDoc="0" locked="0" layoutInCell="1" allowOverlap="1" wp14:anchorId="25BF8A93" wp14:editId="4033DF6D">
                  <wp:simplePos x="0" y="0"/>
                  <wp:positionH relativeFrom="column">
                    <wp:posOffset>444500</wp:posOffset>
                  </wp:positionH>
                  <wp:positionV relativeFrom="paragraph">
                    <wp:posOffset>0</wp:posOffset>
                  </wp:positionV>
                  <wp:extent cx="787051" cy="787494"/>
                  <wp:effectExtent l="0" t="0" r="0" b="0"/>
                  <wp:wrapNone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051" cy="787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200" w:type="dxa"/>
            <w:shd w:val="clear" w:color="auto" w:fill="00A4C1"/>
            <w:tcMar>
              <w:top w:w="640" w:type="dxa"/>
              <w:left w:w="0" w:type="dxa"/>
              <w:bottom w:w="0" w:type="dxa"/>
              <w:right w:w="700" w:type="dxa"/>
            </w:tcMar>
            <w:hideMark/>
          </w:tcPr>
          <w:p w14:paraId="580926EC" w14:textId="77777777" w:rsidR="002532BB" w:rsidRDefault="00F929C6">
            <w:pPr>
              <w:pStyle w:val="div"/>
              <w:spacing w:line="680" w:lineRule="exact"/>
              <w:ind w:left="440" w:right="700"/>
              <w:rPr>
                <w:rStyle w:val="divPARAGRAPHNAMEdiv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68"/>
                <w:szCs w:val="68"/>
                <w:shd w:val="clear" w:color="auto" w:fill="auto"/>
              </w:rPr>
            </w:pPr>
            <w:r>
              <w:rPr>
                <w:rStyle w:val="span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68"/>
                <w:szCs w:val="68"/>
              </w:rPr>
              <w:t>Tracy</w:t>
            </w:r>
            <w:r>
              <w:rPr>
                <w:rStyle w:val="divPARAGRAPHNAMEdiv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68"/>
                <w:szCs w:val="68"/>
                <w:shd w:val="clear" w:color="auto" w:fill="auto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68"/>
                <w:szCs w:val="68"/>
              </w:rPr>
              <w:t>Stewart</w:t>
            </w:r>
          </w:p>
          <w:p w14:paraId="72271F6C" w14:textId="77777777" w:rsidR="002532BB" w:rsidRDefault="00F929C6">
            <w:pPr>
              <w:pStyle w:val="div"/>
              <w:spacing w:line="260" w:lineRule="atLeast"/>
              <w:ind w:left="440"/>
              <w:rPr>
                <w:rStyle w:val="divPARAGRAPHCNTCdiv"/>
                <w:rFonts w:ascii="Arial" w:eastAsia="Arial" w:hAnsi="Arial" w:cs="Arial"/>
                <w:color w:val="FFFFFF"/>
                <w:sz w:val="20"/>
                <w:szCs w:val="20"/>
                <w:shd w:val="clear" w:color="auto" w:fill="auto"/>
              </w:rPr>
            </w:pPr>
            <w:proofErr w:type="gramStart"/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tracysthilaire@yahoo.ca</w:t>
            </w:r>
            <w:r>
              <w:rPr>
                <w:rStyle w:val="sprtr"/>
                <w:rFonts w:ascii="Arial" w:eastAsia="Arial" w:hAnsi="Arial" w:cs="Arial"/>
                <w:color w:val="FFFFFF"/>
                <w:sz w:val="20"/>
                <w:szCs w:val="20"/>
              </w:rPr>
              <w:t>  /</w:t>
            </w:r>
            <w:proofErr w:type="gramEnd"/>
            <w:r>
              <w:rPr>
                <w:rStyle w:val="sprtr"/>
                <w:rFonts w:ascii="Arial" w:eastAsia="Arial" w:hAnsi="Arial" w:cs="Arial"/>
                <w:color w:val="FFFFFF"/>
                <w:sz w:val="20"/>
                <w:szCs w:val="20"/>
              </w:rPr>
              <w:t>  </w:t>
            </w: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514-377-1137</w:t>
            </w:r>
            <w:r>
              <w:rPr>
                <w:rStyle w:val="divPARAGRAPHCNTCdiv"/>
                <w:rFonts w:ascii="Arial" w:eastAsia="Arial" w:hAnsi="Arial" w:cs="Arial"/>
                <w:color w:val="FFFFFF"/>
                <w:sz w:val="20"/>
                <w:szCs w:val="20"/>
                <w:shd w:val="clear" w:color="auto" w:fill="auto"/>
              </w:rPr>
              <w:t xml:space="preserve"> </w:t>
            </w:r>
          </w:p>
          <w:p w14:paraId="61ED5D74" w14:textId="77777777" w:rsidR="002532BB" w:rsidRPr="00697EB4" w:rsidRDefault="00F929C6">
            <w:pPr>
              <w:pStyle w:val="documentzipsuffix"/>
              <w:spacing w:line="260" w:lineRule="atLeast"/>
              <w:ind w:left="440"/>
              <w:rPr>
                <w:rStyle w:val="divPARAGRAPHCNTCdiv"/>
                <w:rFonts w:ascii="Arial" w:eastAsia="Arial" w:hAnsi="Arial" w:cs="Arial"/>
                <w:color w:val="FFFFFF"/>
                <w:sz w:val="20"/>
                <w:szCs w:val="20"/>
                <w:shd w:val="clear" w:color="auto" w:fill="auto"/>
                <w:lang w:val="fr-CA"/>
              </w:rPr>
            </w:pPr>
            <w:r w:rsidRPr="00697EB4"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  <w:lang w:val="fr-CA"/>
              </w:rPr>
              <w:t>Vaudreuil-sur-le-Lac, QC J7V8P3</w:t>
            </w:r>
          </w:p>
          <w:p w14:paraId="6A2728A5" w14:textId="77777777" w:rsidR="002532BB" w:rsidRPr="00697EB4" w:rsidRDefault="00F929C6">
            <w:pPr>
              <w:pStyle w:val="div"/>
              <w:spacing w:line="300" w:lineRule="exact"/>
              <w:ind w:left="440"/>
              <w:rPr>
                <w:rStyle w:val="divPARAGRAPHCNTCdiv"/>
                <w:rFonts w:ascii="Arial" w:eastAsia="Arial" w:hAnsi="Arial" w:cs="Arial"/>
                <w:color w:val="FFFFFF"/>
                <w:sz w:val="20"/>
                <w:szCs w:val="20"/>
                <w:shd w:val="clear" w:color="auto" w:fill="auto"/>
                <w:lang w:val="fr-CA"/>
              </w:rPr>
            </w:pPr>
            <w:r w:rsidRPr="00697EB4">
              <w:rPr>
                <w:rStyle w:val="divPARAGRAPHCNTCdiv"/>
                <w:rFonts w:ascii="Arial" w:eastAsia="Arial" w:hAnsi="Arial" w:cs="Arial"/>
                <w:color w:val="FFFFFF"/>
                <w:sz w:val="20"/>
                <w:szCs w:val="20"/>
                <w:shd w:val="clear" w:color="auto" w:fill="auto"/>
                <w:lang w:val="fr-CA"/>
              </w:rPr>
              <w:t> </w:t>
            </w:r>
          </w:p>
        </w:tc>
      </w:tr>
    </w:tbl>
    <w:p w14:paraId="2656A8E8" w14:textId="77777777" w:rsidR="002532BB" w:rsidRDefault="002532BB">
      <w:pPr>
        <w:rPr>
          <w:vanish/>
        </w:rPr>
        <w:sectPr w:rsidR="002532BB">
          <w:headerReference w:type="default" r:id="rId8"/>
          <w:footerReference w:type="default" r:id="rId9"/>
          <w:pgSz w:w="12240" w:h="15840"/>
          <w:pgMar w:top="0" w:right="700" w:bottom="400" w:left="0" w:header="0" w:footer="0" w:gutter="0"/>
          <w:cols w:space="720"/>
        </w:sectPr>
      </w:pPr>
    </w:p>
    <w:p w14:paraId="659A8D18" w14:textId="77777777" w:rsidR="002532BB" w:rsidRDefault="002532BB">
      <w:pPr>
        <w:rPr>
          <w:vanish/>
        </w:rPr>
      </w:pPr>
    </w:p>
    <w:p w14:paraId="7523B020" w14:textId="77777777" w:rsidR="002532BB" w:rsidRDefault="002532BB">
      <w:pPr>
        <w:rPr>
          <w:vanish/>
        </w:rPr>
      </w:pPr>
    </w:p>
    <w:tbl>
      <w:tblPr>
        <w:tblStyle w:val="divdocumentdivsectionbgsectiondivsectiondivheading"/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40"/>
      </w:tblGrid>
      <w:tr w:rsidR="002532BB" w14:paraId="35F70E8F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7528B6BB" w14:textId="77777777" w:rsidR="002532BB" w:rsidRDefault="00F929C6">
            <w:pPr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Style w:val="divdocumentSECTIONCNTCsectionnotbtnlnkdivheadingdivsectiontitle"/>
                <w:rFonts w:ascii="Arial" w:eastAsia="Arial" w:hAnsi="Arial" w:cs="Arial"/>
                <w:b/>
                <w:bCs/>
                <w:caps/>
                <w:color w:val="00A4C1"/>
                <w:spacing w:val="10"/>
                <w:sz w:val="20"/>
                <w:szCs w:val="20"/>
              </w:rPr>
              <w:t>Summary</w:t>
            </w:r>
          </w:p>
        </w:tc>
      </w:tr>
    </w:tbl>
    <w:p w14:paraId="61F649B5" w14:textId="77777777" w:rsidR="002532BB" w:rsidRDefault="00F929C6">
      <w:pPr>
        <w:pStyle w:val="p"/>
        <w:spacing w:after="300"/>
        <w:rPr>
          <w:rFonts w:ascii="Arial" w:eastAsia="Arial" w:hAnsi="Arial" w:cs="Arial"/>
          <w:color w:val="494C4E"/>
          <w:sz w:val="20"/>
          <w:szCs w:val="20"/>
        </w:rPr>
      </w:pPr>
      <w:r>
        <w:rPr>
          <w:rFonts w:ascii="Arial" w:eastAsia="Arial" w:hAnsi="Arial" w:cs="Arial"/>
          <w:color w:val="494C4E"/>
          <w:sz w:val="20"/>
          <w:szCs w:val="20"/>
        </w:rPr>
        <w:t xml:space="preserve">Seasoned Nurse leader with proven strengths in relationship building, clinical expertise, and technical </w:t>
      </w:r>
      <w:r>
        <w:rPr>
          <w:rFonts w:ascii="Arial" w:eastAsia="Arial" w:hAnsi="Arial" w:cs="Arial"/>
          <w:color w:val="494C4E"/>
          <w:sz w:val="20"/>
          <w:szCs w:val="20"/>
        </w:rPr>
        <w:t>knowledge. Will add value to any organization in need of great collaboration and interpersonal and multitasking abilities. Hardworking, and looking for a challenging position that can contribute to a team's success.</w:t>
      </w: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40"/>
      </w:tblGrid>
      <w:tr w:rsidR="002532BB" w14:paraId="1D8177C8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407682B7" w14:textId="77777777" w:rsidR="002532BB" w:rsidRDefault="00F929C6">
            <w:pPr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  <w:t>Skills</w:t>
            </w:r>
          </w:p>
        </w:tc>
      </w:tr>
    </w:tbl>
    <w:p w14:paraId="0ADCEA35" w14:textId="77777777" w:rsidR="002532BB" w:rsidRDefault="002532BB">
      <w:pPr>
        <w:rPr>
          <w:vanish/>
        </w:rPr>
      </w:pPr>
    </w:p>
    <w:tbl>
      <w:tblPr>
        <w:tblStyle w:val="tabletwocol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20"/>
        <w:gridCol w:w="5420"/>
      </w:tblGrid>
      <w:tr w:rsidR="002532BB" w14:paraId="71E55330" w14:textId="77777777">
        <w:tc>
          <w:tcPr>
            <w:tcW w:w="5420" w:type="dxa"/>
            <w:tcMar>
              <w:top w:w="5" w:type="dxa"/>
              <w:left w:w="5" w:type="dxa"/>
              <w:bottom w:w="305" w:type="dxa"/>
              <w:right w:w="5" w:type="dxa"/>
            </w:tcMar>
            <w:hideMark/>
          </w:tcPr>
          <w:p w14:paraId="5811AFB8" w14:textId="77777777" w:rsidR="002532BB" w:rsidRDefault="00F929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Staff leadership</w:t>
            </w:r>
          </w:p>
          <w:p w14:paraId="398F1616" w14:textId="77777777" w:rsidR="002532BB" w:rsidRDefault="00F929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Training proficiency</w:t>
            </w:r>
          </w:p>
          <w:p w14:paraId="414F2794" w14:textId="77777777" w:rsidR="002532BB" w:rsidRDefault="00F929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Conflict resolution</w:t>
            </w:r>
          </w:p>
        </w:tc>
        <w:tc>
          <w:tcPr>
            <w:tcW w:w="5420" w:type="dxa"/>
            <w:tcMar>
              <w:top w:w="5" w:type="dxa"/>
              <w:left w:w="5" w:type="dxa"/>
              <w:bottom w:w="305" w:type="dxa"/>
              <w:right w:w="5" w:type="dxa"/>
            </w:tcMar>
            <w:hideMark/>
          </w:tcPr>
          <w:p w14:paraId="14AE2D96" w14:textId="77777777" w:rsidR="002532BB" w:rsidRDefault="00F929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Troubleshooting</w:t>
            </w:r>
          </w:p>
          <w:p w14:paraId="79179EA4" w14:textId="77777777" w:rsidR="002532BB" w:rsidRDefault="00F929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Relationship building</w:t>
            </w:r>
          </w:p>
          <w:p w14:paraId="1A2E00E7" w14:textId="633F38F5" w:rsidR="002532BB" w:rsidRDefault="00697EB4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A</w:t>
            </w:r>
            <w:r w:rsidR="00F929C6">
              <w:rPr>
                <w:rFonts w:ascii="Arial" w:eastAsia="Arial" w:hAnsi="Arial" w:cs="Arial"/>
                <w:color w:val="494C4E"/>
                <w:sz w:val="20"/>
                <w:szCs w:val="20"/>
              </w:rPr>
              <w:t>daptability</w:t>
            </w:r>
          </w:p>
        </w:tc>
      </w:tr>
    </w:tbl>
    <w:p w14:paraId="05B55E43" w14:textId="77777777" w:rsidR="002532BB" w:rsidRDefault="002532BB">
      <w:pPr>
        <w:rPr>
          <w:vanish/>
        </w:rPr>
      </w:pP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40"/>
      </w:tblGrid>
      <w:tr w:rsidR="002532BB" w14:paraId="58AAFF2E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19EDF3B4" w14:textId="77777777" w:rsidR="002532BB" w:rsidRDefault="00F929C6">
            <w:pPr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  <w:t>Experience</w:t>
            </w:r>
          </w:p>
        </w:tc>
      </w:tr>
    </w:tbl>
    <w:p w14:paraId="330C69CB" w14:textId="77777777" w:rsidR="002532BB" w:rsidRDefault="00F929C6">
      <w:pPr>
        <w:pStyle w:val="divdocumentdivparagraphfirstparagraphpadb5cell"/>
        <w:pBdr>
          <w:bottom w:val="single" w:sz="48" w:space="0" w:color="FFFFFF"/>
        </w:pBdr>
        <w:tabs>
          <w:tab w:val="right" w:pos="10820"/>
        </w:tabs>
        <w:rPr>
          <w:rFonts w:ascii="Arial" w:eastAsia="Arial" w:hAnsi="Arial" w:cs="Arial"/>
          <w:color w:val="494C4E"/>
          <w:sz w:val="20"/>
          <w:szCs w:val="20"/>
        </w:rPr>
      </w:pPr>
      <w:r>
        <w:rPr>
          <w:rStyle w:val="jobtitle"/>
          <w:rFonts w:ascii="Arial" w:eastAsia="Arial" w:hAnsi="Arial" w:cs="Arial"/>
          <w:color w:val="494C4E"/>
          <w:sz w:val="20"/>
          <w:szCs w:val="20"/>
        </w:rPr>
        <w:t>Nurse Clinician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 / Bayshore Healthcare - </w:t>
      </w:r>
      <w:proofErr w:type="gramStart"/>
      <w:r>
        <w:rPr>
          <w:rStyle w:val="span"/>
          <w:rFonts w:ascii="Arial" w:eastAsia="Arial" w:hAnsi="Arial" w:cs="Arial"/>
          <w:color w:val="494C4E"/>
          <w:sz w:val="20"/>
          <w:szCs w:val="20"/>
        </w:rPr>
        <w:t>Montreal ,</w:t>
      </w:r>
      <w:proofErr w:type="gramEnd"/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 QC</w:t>
      </w:r>
      <w:r>
        <w:rPr>
          <w:rStyle w:val="singlecolumnspanpaddedlinenth-child1"/>
          <w:rFonts w:ascii="Arial" w:eastAsia="Arial" w:hAnsi="Arial" w:cs="Arial"/>
          <w:color w:val="494C4E"/>
          <w:sz w:val="20"/>
          <w:szCs w:val="20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ab/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  <w:sz w:val="20"/>
          <w:szCs w:val="20"/>
        </w:rPr>
        <w:t>08/2020 - Current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 xml:space="preserve"> </w:t>
      </w:r>
    </w:p>
    <w:p w14:paraId="7E4361AA" w14:textId="77777777" w:rsidR="002532BB" w:rsidRDefault="00F929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Employed on contract basis</w:t>
      </w:r>
    </w:p>
    <w:p w14:paraId="7A06BD8D" w14:textId="77777777" w:rsidR="002532BB" w:rsidRDefault="00F929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Nurse trainer to new employees and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patients for pharmaceutical programs using devices for administration of drug or treatment.</w:t>
      </w:r>
    </w:p>
    <w:p w14:paraId="6FA2C1BB" w14:textId="77777777" w:rsidR="002532BB" w:rsidRDefault="00F929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Primary nurse for clinical trial contracts in Montreal and surrounding area.</w:t>
      </w:r>
    </w:p>
    <w:p w14:paraId="51EF1858" w14:textId="77777777" w:rsidR="002532BB" w:rsidRDefault="00F929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Identify clinical needs, goals and constraints to provide feasible solutions using comp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any products.</w:t>
      </w:r>
    </w:p>
    <w:p w14:paraId="5C85DA15" w14:textId="77777777" w:rsidR="002532BB" w:rsidRDefault="00F929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Evaluate patient care needs, prioritized treatment and maintained patient flow.</w:t>
      </w:r>
    </w:p>
    <w:p w14:paraId="160C49F9" w14:textId="77777777" w:rsidR="002532BB" w:rsidRDefault="00F929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Perform examinations on patients and asked thorough questions to best determine medical conditions and illnesses.</w:t>
      </w:r>
    </w:p>
    <w:p w14:paraId="707E8FF9" w14:textId="77777777" w:rsidR="002532BB" w:rsidRDefault="00F929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Administer oral, IV and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intra-muscular medications and monitored patient reactions.</w:t>
      </w:r>
    </w:p>
    <w:p w14:paraId="42663E57" w14:textId="3B9754F7" w:rsidR="002532BB" w:rsidRDefault="00F929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Ensure all AE reporting done according to contractual obligations and health </w:t>
      </w:r>
      <w:r w:rsidR="00697EB4">
        <w:rPr>
          <w:rStyle w:val="span"/>
          <w:rFonts w:ascii="Arial" w:eastAsia="Arial" w:hAnsi="Arial" w:cs="Arial"/>
          <w:color w:val="494C4E"/>
          <w:sz w:val="20"/>
          <w:szCs w:val="20"/>
        </w:rPr>
        <w:t>C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anada guidelines</w:t>
      </w:r>
    </w:p>
    <w:p w14:paraId="6772653F" w14:textId="77777777" w:rsidR="002532BB" w:rsidRPr="00697EB4" w:rsidRDefault="00F929C6">
      <w:pPr>
        <w:pStyle w:val="divdocumentdivparagraphpadb5cell"/>
        <w:pBdr>
          <w:top w:val="none" w:sz="0" w:space="0" w:color="auto"/>
          <w:bottom w:val="single" w:sz="48" w:space="0" w:color="FFFFFF"/>
        </w:pBdr>
        <w:tabs>
          <w:tab w:val="right" w:pos="10820"/>
        </w:tabs>
        <w:spacing w:before="200"/>
        <w:rPr>
          <w:rFonts w:ascii="Arial" w:eastAsia="Arial" w:hAnsi="Arial" w:cs="Arial"/>
          <w:color w:val="494C4E"/>
          <w:sz w:val="20"/>
          <w:szCs w:val="20"/>
          <w:lang w:val="fr-CA"/>
        </w:rPr>
      </w:pPr>
      <w:r w:rsidRPr="00697EB4">
        <w:rPr>
          <w:rStyle w:val="jobtitle"/>
          <w:rFonts w:ascii="Arial" w:eastAsia="Arial" w:hAnsi="Arial" w:cs="Arial"/>
          <w:color w:val="494C4E"/>
          <w:sz w:val="20"/>
          <w:szCs w:val="20"/>
          <w:lang w:val="fr-CA"/>
        </w:rPr>
        <w:t>Assistant Head Nurse</w:t>
      </w:r>
      <w:r w:rsidRPr="00697EB4">
        <w:rPr>
          <w:rStyle w:val="span"/>
          <w:rFonts w:ascii="Arial" w:eastAsia="Arial" w:hAnsi="Arial" w:cs="Arial"/>
          <w:color w:val="494C4E"/>
          <w:sz w:val="20"/>
          <w:szCs w:val="20"/>
          <w:lang w:val="fr-CA"/>
        </w:rPr>
        <w:t xml:space="preserve"> / CIUSSS Montérégie Ouest- CLSC Vaudreuil - </w:t>
      </w:r>
      <w:proofErr w:type="spellStart"/>
      <w:r w:rsidRPr="00697EB4">
        <w:rPr>
          <w:rStyle w:val="span"/>
          <w:rFonts w:ascii="Arial" w:eastAsia="Arial" w:hAnsi="Arial" w:cs="Arial"/>
          <w:color w:val="494C4E"/>
          <w:sz w:val="20"/>
          <w:szCs w:val="20"/>
          <w:lang w:val="fr-CA"/>
        </w:rPr>
        <w:t>MontérégieVaudreuil-Dorion</w:t>
      </w:r>
      <w:proofErr w:type="spellEnd"/>
      <w:r w:rsidRPr="00697EB4">
        <w:rPr>
          <w:rStyle w:val="span"/>
          <w:rFonts w:ascii="Arial" w:eastAsia="Arial" w:hAnsi="Arial" w:cs="Arial"/>
          <w:color w:val="494C4E"/>
          <w:sz w:val="20"/>
          <w:szCs w:val="20"/>
          <w:lang w:val="fr-CA"/>
        </w:rPr>
        <w:t>, QC</w:t>
      </w:r>
      <w:r w:rsidRPr="00697EB4">
        <w:rPr>
          <w:rStyle w:val="singlecolumnspanpaddedlinenth-child1"/>
          <w:rFonts w:ascii="Arial" w:eastAsia="Arial" w:hAnsi="Arial" w:cs="Arial"/>
          <w:color w:val="494C4E"/>
          <w:sz w:val="20"/>
          <w:szCs w:val="20"/>
          <w:lang w:val="fr-CA"/>
        </w:rPr>
        <w:t xml:space="preserve"> </w:t>
      </w:r>
      <w:r w:rsidRPr="00697EB4"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  <w:lang w:val="fr-CA"/>
        </w:rPr>
        <w:tab/>
      </w:r>
      <w:r w:rsidRPr="00697EB4"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  <w:lang w:val="fr-CA"/>
        </w:rPr>
        <w:tab/>
        <w:t xml:space="preserve"> </w:t>
      </w:r>
      <w:r w:rsidRPr="00697EB4">
        <w:rPr>
          <w:rStyle w:val="span"/>
          <w:rFonts w:ascii="Arial" w:eastAsia="Arial" w:hAnsi="Arial" w:cs="Arial"/>
          <w:i/>
          <w:iCs/>
          <w:color w:val="494C4E"/>
          <w:sz w:val="20"/>
          <w:szCs w:val="20"/>
          <w:lang w:val="fr-CA"/>
        </w:rPr>
        <w:t>08</w:t>
      </w:r>
      <w:r w:rsidRPr="00697EB4">
        <w:rPr>
          <w:rStyle w:val="span"/>
          <w:rFonts w:ascii="Arial" w:eastAsia="Arial" w:hAnsi="Arial" w:cs="Arial"/>
          <w:i/>
          <w:iCs/>
          <w:color w:val="494C4E"/>
          <w:sz w:val="20"/>
          <w:szCs w:val="20"/>
          <w:lang w:val="fr-CA"/>
        </w:rPr>
        <w:t>/2020 - 08/2021</w:t>
      </w:r>
      <w:r w:rsidRPr="00697EB4"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  <w:lang w:val="fr-CA"/>
        </w:rPr>
        <w:t xml:space="preserve"> </w:t>
      </w:r>
    </w:p>
    <w:p w14:paraId="2AA31354" w14:textId="77777777" w:rsidR="002532BB" w:rsidRDefault="00F929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Supervised team of 39 nurses in home care setting.</w:t>
      </w:r>
    </w:p>
    <w:p w14:paraId="4D295781" w14:textId="77777777" w:rsidR="002532BB" w:rsidRDefault="00F929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Monitored delivery of patient care for entire unit, including implementation of care plans.</w:t>
      </w:r>
    </w:p>
    <w:p w14:paraId="460ECF79" w14:textId="77777777" w:rsidR="002532BB" w:rsidRDefault="00F929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Led continuing education programs for staff of nurses and patient attendants.</w:t>
      </w:r>
    </w:p>
    <w:p w14:paraId="413A261B" w14:textId="77777777" w:rsidR="002532BB" w:rsidRDefault="00F929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Developed orientat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ion and training modules for newly hired staff and implemented them upon arrival of new hire.</w:t>
      </w:r>
    </w:p>
    <w:p w14:paraId="6ED4A8C8" w14:textId="77777777" w:rsidR="002532BB" w:rsidRDefault="00F929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Scheduled nurses for shifts and verified adequate staff levels to properly care for patients.</w:t>
      </w:r>
    </w:p>
    <w:p w14:paraId="6F5BEBBA" w14:textId="77777777" w:rsidR="002532BB" w:rsidRDefault="00F929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Coordinated with multidisciplinary team leaders team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building strategies and collaborative program initiatives.</w:t>
      </w:r>
    </w:p>
    <w:p w14:paraId="346F2E24" w14:textId="77777777" w:rsidR="002532BB" w:rsidRDefault="00F929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Pitched in to assist with nursing duties in areas when employees were out sick or otherwise short-staffed.</w:t>
      </w:r>
    </w:p>
    <w:p w14:paraId="2849E063" w14:textId="77777777" w:rsidR="002532BB" w:rsidRDefault="00F929C6">
      <w:pPr>
        <w:pStyle w:val="divdocumentdivparagraphpadb5cell"/>
        <w:pBdr>
          <w:top w:val="none" w:sz="0" w:space="0" w:color="auto"/>
          <w:bottom w:val="single" w:sz="48" w:space="0" w:color="FFFFFF"/>
        </w:pBdr>
        <w:tabs>
          <w:tab w:val="right" w:pos="10820"/>
        </w:tabs>
        <w:spacing w:before="200"/>
        <w:rPr>
          <w:rFonts w:ascii="Arial" w:eastAsia="Arial" w:hAnsi="Arial" w:cs="Arial"/>
          <w:color w:val="494C4E"/>
          <w:sz w:val="20"/>
          <w:szCs w:val="20"/>
        </w:rPr>
      </w:pPr>
      <w:r>
        <w:rPr>
          <w:rStyle w:val="jobtitle"/>
          <w:rFonts w:ascii="Arial" w:eastAsia="Arial" w:hAnsi="Arial" w:cs="Arial"/>
          <w:color w:val="494C4E"/>
          <w:sz w:val="20"/>
          <w:szCs w:val="20"/>
        </w:rPr>
        <w:t>Nursing Supervisor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 / Bayshore Healthcare - Montreal, QC</w:t>
      </w:r>
      <w:r>
        <w:rPr>
          <w:rStyle w:val="singlecolumnspanpaddedlinenth-child1"/>
          <w:rFonts w:ascii="Arial" w:eastAsia="Arial" w:hAnsi="Arial" w:cs="Arial"/>
          <w:color w:val="494C4E"/>
          <w:sz w:val="20"/>
          <w:szCs w:val="20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ab/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  <w:sz w:val="20"/>
          <w:szCs w:val="20"/>
        </w:rPr>
        <w:t>01/2018 - 08/2020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 xml:space="preserve"> </w:t>
      </w:r>
    </w:p>
    <w:p w14:paraId="3532107B" w14:textId="77777777" w:rsidR="002532BB" w:rsidRDefault="00F929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Supported nur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sing team for pharmaceutical division of Quebec, which boosted efficiency and improved overall process flow.</w:t>
      </w:r>
    </w:p>
    <w:p w14:paraId="5CAF0258" w14:textId="77777777" w:rsidR="002532BB" w:rsidRDefault="00F929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Motivated staff by offering direction and providing constructive feedback.</w:t>
      </w:r>
    </w:p>
    <w:p w14:paraId="40F9C4A2" w14:textId="77777777" w:rsidR="002532BB" w:rsidRDefault="00F929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Created and implemented policies and procedures for effective practice m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anagement.</w:t>
      </w:r>
    </w:p>
    <w:p w14:paraId="48F94C73" w14:textId="77777777" w:rsidR="002532BB" w:rsidRDefault="00F929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Coordinated and negotiated contractual agreements with partners.</w:t>
      </w:r>
    </w:p>
    <w:p w14:paraId="1EF6AA33" w14:textId="77777777" w:rsidR="002532BB" w:rsidRDefault="00F929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Performed quality management reports and followed up on results if necessary.</w:t>
      </w:r>
    </w:p>
    <w:p w14:paraId="77EC38DF" w14:textId="77777777" w:rsidR="002532BB" w:rsidRDefault="00F929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Responsible for performance reviews and yearly evaluation of staff performance.</w:t>
      </w:r>
    </w:p>
    <w:p w14:paraId="3C4EB4C1" w14:textId="77777777" w:rsidR="002532BB" w:rsidRDefault="00F929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Oversaw ordering, purc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hasing and maintenance of clinical equipment.</w:t>
      </w:r>
    </w:p>
    <w:p w14:paraId="32791FC3" w14:textId="77777777" w:rsidR="002532BB" w:rsidRDefault="00F929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lastRenderedPageBreak/>
        <w:t>Devised training programs for new and existing employees.</w:t>
      </w:r>
    </w:p>
    <w:p w14:paraId="6BC458E6" w14:textId="77777777" w:rsidR="002532BB" w:rsidRDefault="00F929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Created onboarding program for new staff members, training in customer service and clinical standards.</w:t>
      </w:r>
    </w:p>
    <w:p w14:paraId="66936052" w14:textId="77777777" w:rsidR="002532BB" w:rsidRDefault="00F929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Managed recruitment, hiring and training of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clinical staff (nurses, nursing assistants, patient attendants)</w:t>
      </w:r>
    </w:p>
    <w:p w14:paraId="3EE311DD" w14:textId="77777777" w:rsidR="002532BB" w:rsidRDefault="00F929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Employed active listening and interpersonal talents to effectively interact with various individuals, including physicians, patients and fellow employees.</w:t>
      </w:r>
    </w:p>
    <w:p w14:paraId="28313097" w14:textId="77777777" w:rsidR="002532BB" w:rsidRDefault="00F929C6">
      <w:pPr>
        <w:pStyle w:val="divdocumentdivparagraphpadb5cell"/>
        <w:pBdr>
          <w:top w:val="none" w:sz="0" w:space="0" w:color="auto"/>
          <w:bottom w:val="single" w:sz="48" w:space="0" w:color="FFFFFF"/>
        </w:pBdr>
        <w:tabs>
          <w:tab w:val="right" w:pos="10820"/>
        </w:tabs>
        <w:spacing w:before="200"/>
        <w:rPr>
          <w:rFonts w:ascii="Arial" w:eastAsia="Arial" w:hAnsi="Arial" w:cs="Arial"/>
          <w:color w:val="494C4E"/>
          <w:sz w:val="20"/>
          <w:szCs w:val="20"/>
        </w:rPr>
      </w:pPr>
      <w:r>
        <w:rPr>
          <w:rStyle w:val="jobtitle"/>
          <w:rFonts w:ascii="Arial" w:eastAsia="Arial" w:hAnsi="Arial" w:cs="Arial"/>
          <w:color w:val="494C4E"/>
          <w:sz w:val="20"/>
          <w:szCs w:val="20"/>
        </w:rPr>
        <w:t>Manager of Clinical Practice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 /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Bayshore Healthcare - Montreal, QC</w:t>
      </w:r>
      <w:r>
        <w:rPr>
          <w:rStyle w:val="singlecolumnspanpaddedlinenth-child1"/>
          <w:rFonts w:ascii="Arial" w:eastAsia="Arial" w:hAnsi="Arial" w:cs="Arial"/>
          <w:color w:val="494C4E"/>
          <w:sz w:val="20"/>
          <w:szCs w:val="20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ab/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  <w:sz w:val="20"/>
          <w:szCs w:val="20"/>
        </w:rPr>
        <w:t>12/2016 - 01/2018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 xml:space="preserve"> </w:t>
      </w:r>
    </w:p>
    <w:p w14:paraId="0221DA84" w14:textId="77777777" w:rsidR="002532BB" w:rsidRDefault="00F929C6">
      <w:pPr>
        <w:pStyle w:val="divdocumentulli"/>
        <w:numPr>
          <w:ilvl w:val="0"/>
          <w:numId w:val="6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Oversaw team of nurses, nursing assistants and patient attendants in the </w:t>
      </w:r>
      <w:proofErr w:type="gramStart"/>
      <w:r>
        <w:rPr>
          <w:rStyle w:val="span"/>
          <w:rFonts w:ascii="Arial" w:eastAsia="Arial" w:hAnsi="Arial" w:cs="Arial"/>
          <w:color w:val="494C4E"/>
          <w:sz w:val="20"/>
          <w:szCs w:val="20"/>
        </w:rPr>
        <w:t>day to day</w:t>
      </w:r>
      <w:proofErr w:type="gramEnd"/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 care of home care patients</w:t>
      </w:r>
    </w:p>
    <w:p w14:paraId="67C89C45" w14:textId="77777777" w:rsidR="002532BB" w:rsidRDefault="00F929C6">
      <w:pPr>
        <w:pStyle w:val="divdocumentulli"/>
        <w:numPr>
          <w:ilvl w:val="0"/>
          <w:numId w:val="6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Recruited, hired and trained of all new staff in homecare division.</w:t>
      </w:r>
    </w:p>
    <w:p w14:paraId="161FE441" w14:textId="77777777" w:rsidR="002532BB" w:rsidRDefault="00F929C6">
      <w:pPr>
        <w:pStyle w:val="divdocumentulli"/>
        <w:numPr>
          <w:ilvl w:val="0"/>
          <w:numId w:val="6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Monitored delivery of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 patient care for entire team, including implementation of care plans.</w:t>
      </w:r>
    </w:p>
    <w:p w14:paraId="60844C48" w14:textId="77777777" w:rsidR="002532BB" w:rsidRDefault="00F929C6">
      <w:pPr>
        <w:pStyle w:val="divdocumentulli"/>
        <w:numPr>
          <w:ilvl w:val="0"/>
          <w:numId w:val="6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Maintained comprehensive patient care plans and monitored staffs' implementation of physician's orders.</w:t>
      </w:r>
    </w:p>
    <w:p w14:paraId="4E6F489D" w14:textId="77777777" w:rsidR="002532BB" w:rsidRDefault="00F929C6">
      <w:pPr>
        <w:pStyle w:val="divdocumentulli"/>
        <w:numPr>
          <w:ilvl w:val="0"/>
          <w:numId w:val="6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Advised and coached team on conflict resolution, crisis management.</w:t>
      </w:r>
    </w:p>
    <w:p w14:paraId="1E417C70" w14:textId="77777777" w:rsidR="002532BB" w:rsidRDefault="00F929C6">
      <w:pPr>
        <w:pStyle w:val="divdocumentulli"/>
        <w:numPr>
          <w:ilvl w:val="0"/>
          <w:numId w:val="6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Monitored sta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ff performance and provided coaching and formal counseling to staff as needed.</w:t>
      </w:r>
    </w:p>
    <w:p w14:paraId="514FA084" w14:textId="77777777" w:rsidR="002532BB" w:rsidRDefault="00F929C6">
      <w:pPr>
        <w:pStyle w:val="divdocumentulli"/>
        <w:numPr>
          <w:ilvl w:val="0"/>
          <w:numId w:val="6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Routinely audited charting to ensure conformance with best practices.</w:t>
      </w:r>
    </w:p>
    <w:p w14:paraId="76CDBAE5" w14:textId="77777777" w:rsidR="002532BB" w:rsidRDefault="00F929C6">
      <w:pPr>
        <w:pStyle w:val="divdocumentulli"/>
        <w:numPr>
          <w:ilvl w:val="0"/>
          <w:numId w:val="6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Improved patient outcomes through peer groups and facilitating continuing education.</w:t>
      </w:r>
    </w:p>
    <w:p w14:paraId="4D87E651" w14:textId="77777777" w:rsidR="002532BB" w:rsidRDefault="00F929C6">
      <w:pPr>
        <w:pStyle w:val="divdocumentulli"/>
        <w:numPr>
          <w:ilvl w:val="0"/>
          <w:numId w:val="6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Performed management a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ctivities which included disciplinary actions and dismissals.</w:t>
      </w:r>
    </w:p>
    <w:p w14:paraId="719B8677" w14:textId="77777777" w:rsidR="002532BB" w:rsidRDefault="00F929C6">
      <w:pPr>
        <w:pStyle w:val="divdocumentdivparagraphpadb5cell"/>
        <w:pBdr>
          <w:top w:val="none" w:sz="0" w:space="0" w:color="auto"/>
          <w:bottom w:val="single" w:sz="48" w:space="0" w:color="FFFFFF"/>
        </w:pBdr>
        <w:tabs>
          <w:tab w:val="right" w:pos="10820"/>
        </w:tabs>
        <w:spacing w:before="200"/>
        <w:rPr>
          <w:rFonts w:ascii="Arial" w:eastAsia="Arial" w:hAnsi="Arial" w:cs="Arial"/>
          <w:color w:val="494C4E"/>
          <w:sz w:val="20"/>
          <w:szCs w:val="20"/>
        </w:rPr>
      </w:pPr>
      <w:r>
        <w:rPr>
          <w:rStyle w:val="jobtitle"/>
          <w:rFonts w:ascii="Arial" w:eastAsia="Arial" w:hAnsi="Arial" w:cs="Arial"/>
          <w:color w:val="494C4E"/>
          <w:sz w:val="20"/>
          <w:szCs w:val="20"/>
        </w:rPr>
        <w:t>Nurse Clinician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 / Bayshore Healthcare - Montreal, QC</w:t>
      </w:r>
      <w:r>
        <w:rPr>
          <w:rStyle w:val="singlecolumnspanpaddedlinenth-child1"/>
          <w:rFonts w:ascii="Arial" w:eastAsia="Arial" w:hAnsi="Arial" w:cs="Arial"/>
          <w:color w:val="494C4E"/>
          <w:sz w:val="20"/>
          <w:szCs w:val="20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ab/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  <w:sz w:val="20"/>
          <w:szCs w:val="20"/>
        </w:rPr>
        <w:t>10/2008 - 12/2016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 xml:space="preserve"> </w:t>
      </w:r>
    </w:p>
    <w:p w14:paraId="768289A6" w14:textId="71CAEC67" w:rsidR="002532BB" w:rsidRDefault="00F929C6">
      <w:pPr>
        <w:pStyle w:val="divdocumentulli"/>
        <w:numPr>
          <w:ilvl w:val="0"/>
          <w:numId w:val="7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P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rovided training and education to clients regarding treatment plans, course of t</w:t>
      </w:r>
      <w:r w:rsidR="00697EB4">
        <w:rPr>
          <w:rStyle w:val="span"/>
          <w:rFonts w:ascii="Arial" w:eastAsia="Arial" w:hAnsi="Arial" w:cs="Arial"/>
          <w:color w:val="494C4E"/>
          <w:sz w:val="20"/>
          <w:szCs w:val="20"/>
        </w:rPr>
        <w:t>reatment</w:t>
      </w:r>
    </w:p>
    <w:p w14:paraId="08E7A06A" w14:textId="661B4B9E" w:rsidR="002532BB" w:rsidRDefault="00F929C6">
      <w:pPr>
        <w:pStyle w:val="divdocumentulli"/>
        <w:numPr>
          <w:ilvl w:val="0"/>
          <w:numId w:val="7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I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dentify clinical needs and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goals and develop treatment plan accordingly.</w:t>
      </w:r>
    </w:p>
    <w:p w14:paraId="3901C6C5" w14:textId="2D486045" w:rsidR="002532BB" w:rsidRDefault="00F929C6">
      <w:pPr>
        <w:pStyle w:val="divdocumentulli"/>
        <w:numPr>
          <w:ilvl w:val="0"/>
          <w:numId w:val="7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A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dminister IV, </w:t>
      </w:r>
      <w:proofErr w:type="gramStart"/>
      <w:r>
        <w:rPr>
          <w:rStyle w:val="span"/>
          <w:rFonts w:ascii="Arial" w:eastAsia="Arial" w:hAnsi="Arial" w:cs="Arial"/>
          <w:color w:val="494C4E"/>
          <w:sz w:val="20"/>
          <w:szCs w:val="20"/>
        </w:rPr>
        <w:t>IM,SC</w:t>
      </w:r>
      <w:proofErr w:type="gramEnd"/>
      <w:r>
        <w:rPr>
          <w:rStyle w:val="span"/>
          <w:rFonts w:ascii="Arial" w:eastAsia="Arial" w:hAnsi="Arial" w:cs="Arial"/>
          <w:color w:val="494C4E"/>
          <w:sz w:val="20"/>
          <w:szCs w:val="20"/>
        </w:rPr>
        <w:t>, medications in both clinic and home setting</w:t>
      </w:r>
    </w:p>
    <w:p w14:paraId="14333941" w14:textId="7D41EA8D" w:rsidR="002532BB" w:rsidRDefault="00F929C6">
      <w:pPr>
        <w:pStyle w:val="divdocumentulli"/>
        <w:numPr>
          <w:ilvl w:val="0"/>
          <w:numId w:val="7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E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nsure all AE reporting is done as per contractual obligations</w:t>
      </w:r>
    </w:p>
    <w:p w14:paraId="1147281E" w14:textId="1D25395E" w:rsidR="00697EB4" w:rsidRDefault="00F929C6">
      <w:pPr>
        <w:pStyle w:val="divdocumentulli"/>
        <w:numPr>
          <w:ilvl w:val="0"/>
          <w:numId w:val="7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Worked as customer support for medical devices on call evenings and weekends.</w:t>
      </w:r>
    </w:p>
    <w:p w14:paraId="0C28233F" w14:textId="77777777" w:rsidR="002532BB" w:rsidRDefault="00F929C6">
      <w:pPr>
        <w:pStyle w:val="divdocumentdivparagraphpadb5cell"/>
        <w:pBdr>
          <w:top w:val="none" w:sz="0" w:space="0" w:color="auto"/>
          <w:bottom w:val="single" w:sz="48" w:space="0" w:color="FFFFFF"/>
        </w:pBdr>
        <w:tabs>
          <w:tab w:val="right" w:pos="10820"/>
        </w:tabs>
        <w:spacing w:before="200" w:after="300"/>
        <w:rPr>
          <w:rFonts w:ascii="Arial" w:eastAsia="Arial" w:hAnsi="Arial" w:cs="Arial"/>
          <w:color w:val="494C4E"/>
          <w:sz w:val="20"/>
          <w:szCs w:val="20"/>
        </w:rPr>
      </w:pPr>
      <w:r>
        <w:rPr>
          <w:rStyle w:val="jobtitle"/>
          <w:rFonts w:ascii="Arial" w:eastAsia="Arial" w:hAnsi="Arial" w:cs="Arial"/>
          <w:color w:val="494C4E"/>
          <w:sz w:val="20"/>
          <w:szCs w:val="20"/>
        </w:rPr>
        <w:t>Nurse Clinician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 / CLSC Lac St Louis - Montreal, QC</w:t>
      </w:r>
      <w:r>
        <w:rPr>
          <w:rStyle w:val="singlecolumnspanpaddedlinenth-child1"/>
          <w:rFonts w:ascii="Arial" w:eastAsia="Arial" w:hAnsi="Arial" w:cs="Arial"/>
          <w:color w:val="494C4E"/>
          <w:sz w:val="20"/>
          <w:szCs w:val="20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ab/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  <w:sz w:val="20"/>
          <w:szCs w:val="20"/>
        </w:rPr>
        <w:t>01/2007 - 02/2009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 xml:space="preserve"> </w:t>
      </w: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40"/>
      </w:tblGrid>
      <w:tr w:rsidR="002532BB" w14:paraId="052EB817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7ADCD6F0" w14:textId="77777777" w:rsidR="002532BB" w:rsidRDefault="00F929C6">
            <w:pPr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  <w:t>Education</w:t>
            </w:r>
            <w: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  <w:t xml:space="preserve"> and Training</w:t>
            </w:r>
          </w:p>
        </w:tc>
      </w:tr>
    </w:tbl>
    <w:p w14:paraId="6C590A6B" w14:textId="77777777" w:rsidR="002532BB" w:rsidRDefault="00F929C6">
      <w:pPr>
        <w:pStyle w:val="paddedline"/>
        <w:tabs>
          <w:tab w:val="right" w:pos="10820"/>
        </w:tabs>
        <w:rPr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University of British Columbia - Vancouver, BC</w:t>
      </w:r>
      <w:r>
        <w:rPr>
          <w:rFonts w:ascii="Arial" w:eastAsia="Arial" w:hAnsi="Arial" w:cs="Arial"/>
          <w:color w:val="494C4E"/>
          <w:sz w:val="20"/>
          <w:szCs w:val="20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ab/>
      </w:r>
      <w:r>
        <w:rPr>
          <w:rStyle w:val="span"/>
          <w:rFonts w:ascii="Arial" w:eastAsia="Arial" w:hAnsi="Arial" w:cs="Arial"/>
          <w:i/>
          <w:iCs/>
          <w:color w:val="494C4E"/>
          <w:sz w:val="20"/>
          <w:szCs w:val="20"/>
        </w:rPr>
        <w:t>05/2005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 xml:space="preserve"> </w:t>
      </w:r>
    </w:p>
    <w:p w14:paraId="2EF19053" w14:textId="77777777" w:rsidR="002532BB" w:rsidRDefault="00F929C6">
      <w:pPr>
        <w:pStyle w:val="paddedline"/>
        <w:rPr>
          <w:rFonts w:ascii="Arial" w:eastAsia="Arial" w:hAnsi="Arial" w:cs="Arial"/>
          <w:color w:val="494C4E"/>
          <w:sz w:val="20"/>
          <w:szCs w:val="20"/>
        </w:rPr>
      </w:pPr>
      <w:r>
        <w:rPr>
          <w:rStyle w:val="degree"/>
          <w:rFonts w:ascii="Arial" w:eastAsia="Arial" w:hAnsi="Arial" w:cs="Arial"/>
          <w:color w:val="494C4E"/>
          <w:sz w:val="20"/>
          <w:szCs w:val="20"/>
        </w:rPr>
        <w:t>Bachelor of Science</w:t>
      </w:r>
      <w:r>
        <w:rPr>
          <w:rStyle w:val="documentbeforecolonspace"/>
          <w:rFonts w:ascii="Arial" w:eastAsia="Arial" w:hAnsi="Arial" w:cs="Arial"/>
          <w:color w:val="494C4E"/>
          <w:sz w:val="20"/>
          <w:szCs w:val="20"/>
        </w:rPr>
        <w:t xml:space="preserve">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: Nursing</w:t>
      </w:r>
    </w:p>
    <w:p w14:paraId="043A97E6" w14:textId="77777777" w:rsidR="002532BB" w:rsidRDefault="00F929C6">
      <w:pPr>
        <w:pStyle w:val="paddedline"/>
        <w:tabs>
          <w:tab w:val="right" w:pos="10820"/>
        </w:tabs>
        <w:spacing w:before="200" w:after="300"/>
        <w:rPr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John Abbott College - Sainte-Anne-de-Bellevue, QC</w:t>
      </w:r>
      <w:r>
        <w:rPr>
          <w:rFonts w:ascii="Arial" w:eastAsia="Arial" w:hAnsi="Arial" w:cs="Arial"/>
          <w:color w:val="494C4E"/>
          <w:sz w:val="20"/>
          <w:szCs w:val="20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ab/>
      </w:r>
      <w:r>
        <w:rPr>
          <w:rStyle w:val="span"/>
          <w:rFonts w:ascii="Arial" w:eastAsia="Arial" w:hAnsi="Arial" w:cs="Arial"/>
          <w:i/>
          <w:iCs/>
          <w:color w:val="494C4E"/>
          <w:sz w:val="20"/>
          <w:szCs w:val="20"/>
        </w:rPr>
        <w:t>05/1999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 xml:space="preserve"> </w:t>
      </w:r>
    </w:p>
    <w:p w14:paraId="56E1FA91" w14:textId="77777777" w:rsidR="002532BB" w:rsidRDefault="00F929C6">
      <w:pPr>
        <w:pStyle w:val="paddedline"/>
        <w:spacing w:after="300"/>
        <w:rPr>
          <w:rFonts w:ascii="Arial" w:eastAsia="Arial" w:hAnsi="Arial" w:cs="Arial"/>
          <w:color w:val="494C4E"/>
          <w:sz w:val="20"/>
          <w:szCs w:val="20"/>
        </w:rPr>
      </w:pPr>
      <w:r>
        <w:rPr>
          <w:rStyle w:val="degree"/>
          <w:rFonts w:ascii="Arial" w:eastAsia="Arial" w:hAnsi="Arial" w:cs="Arial"/>
          <w:color w:val="494C4E"/>
          <w:sz w:val="20"/>
          <w:szCs w:val="20"/>
        </w:rPr>
        <w:t>Associate of Science</w:t>
      </w:r>
      <w:r>
        <w:rPr>
          <w:rStyle w:val="documentbeforecolonspace"/>
          <w:rFonts w:ascii="Arial" w:eastAsia="Arial" w:hAnsi="Arial" w:cs="Arial"/>
          <w:color w:val="494C4E"/>
          <w:sz w:val="20"/>
          <w:szCs w:val="20"/>
        </w:rPr>
        <w:t xml:space="preserve">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: Nursing</w:t>
      </w: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40"/>
      </w:tblGrid>
      <w:tr w:rsidR="002532BB" w14:paraId="2BA1E7E3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3656665E" w14:textId="77777777" w:rsidR="002532BB" w:rsidRDefault="00F929C6">
            <w:pPr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  <w:t>Certifications</w:t>
            </w:r>
          </w:p>
        </w:tc>
      </w:tr>
    </w:tbl>
    <w:p w14:paraId="7D49AABB" w14:textId="77777777" w:rsidR="002532BB" w:rsidRPr="00697EB4" w:rsidRDefault="00F929C6">
      <w:pPr>
        <w:pStyle w:val="divdocumentulli"/>
        <w:numPr>
          <w:ilvl w:val="0"/>
          <w:numId w:val="8"/>
        </w:numPr>
        <w:pBdr>
          <w:left w:val="none" w:sz="0" w:space="0" w:color="auto"/>
        </w:pBdr>
        <w:spacing w:after="60"/>
        <w:ind w:hanging="452"/>
        <w:rPr>
          <w:rFonts w:ascii="Arial" w:eastAsia="Arial" w:hAnsi="Arial" w:cs="Arial"/>
          <w:color w:val="494C4E"/>
          <w:sz w:val="20"/>
          <w:szCs w:val="20"/>
          <w:lang w:val="fr-CA"/>
        </w:rPr>
      </w:pPr>
      <w:proofErr w:type="spellStart"/>
      <w:proofErr w:type="gramStart"/>
      <w:r w:rsidRPr="00697EB4">
        <w:rPr>
          <w:rFonts w:ascii="Arial" w:eastAsia="Arial" w:hAnsi="Arial" w:cs="Arial"/>
          <w:color w:val="494C4E"/>
          <w:sz w:val="20"/>
          <w:szCs w:val="20"/>
          <w:lang w:val="fr-CA"/>
        </w:rPr>
        <w:t>member</w:t>
      </w:r>
      <w:proofErr w:type="spellEnd"/>
      <w:proofErr w:type="gramEnd"/>
      <w:r w:rsidRPr="00697EB4">
        <w:rPr>
          <w:rFonts w:ascii="Arial" w:eastAsia="Arial" w:hAnsi="Arial" w:cs="Arial"/>
          <w:color w:val="494C4E"/>
          <w:sz w:val="20"/>
          <w:szCs w:val="20"/>
          <w:lang w:val="fr-CA"/>
        </w:rPr>
        <w:t xml:space="preserve"> of Ordre des </w:t>
      </w:r>
      <w:proofErr w:type="spellStart"/>
      <w:r w:rsidRPr="00697EB4">
        <w:rPr>
          <w:rFonts w:ascii="Arial" w:eastAsia="Arial" w:hAnsi="Arial" w:cs="Arial"/>
          <w:color w:val="494C4E"/>
          <w:sz w:val="20"/>
          <w:szCs w:val="20"/>
          <w:lang w:val="fr-CA"/>
        </w:rPr>
        <w:t>Infirmieres</w:t>
      </w:r>
      <w:proofErr w:type="spellEnd"/>
      <w:r w:rsidRPr="00697EB4">
        <w:rPr>
          <w:rFonts w:ascii="Arial" w:eastAsia="Arial" w:hAnsi="Arial" w:cs="Arial"/>
          <w:color w:val="494C4E"/>
          <w:sz w:val="20"/>
          <w:szCs w:val="20"/>
          <w:lang w:val="fr-CA"/>
        </w:rPr>
        <w:t xml:space="preserve"> et </w:t>
      </w:r>
      <w:r w:rsidRPr="00697EB4">
        <w:rPr>
          <w:rFonts w:ascii="Arial" w:eastAsia="Arial" w:hAnsi="Arial" w:cs="Arial"/>
          <w:color w:val="494C4E"/>
          <w:sz w:val="20"/>
          <w:szCs w:val="20"/>
          <w:lang w:val="fr-CA"/>
        </w:rPr>
        <w:t xml:space="preserve">infirmiers du </w:t>
      </w:r>
      <w:proofErr w:type="spellStart"/>
      <w:r w:rsidRPr="00697EB4">
        <w:rPr>
          <w:rFonts w:ascii="Arial" w:eastAsia="Arial" w:hAnsi="Arial" w:cs="Arial"/>
          <w:color w:val="494C4E"/>
          <w:sz w:val="20"/>
          <w:szCs w:val="20"/>
          <w:lang w:val="fr-CA"/>
        </w:rPr>
        <w:t>Quebec</w:t>
      </w:r>
      <w:proofErr w:type="spellEnd"/>
      <w:r w:rsidRPr="00697EB4">
        <w:rPr>
          <w:rFonts w:ascii="Arial" w:eastAsia="Arial" w:hAnsi="Arial" w:cs="Arial"/>
          <w:color w:val="494C4E"/>
          <w:sz w:val="20"/>
          <w:szCs w:val="20"/>
          <w:lang w:val="fr-CA"/>
        </w:rPr>
        <w:t xml:space="preserve"> </w:t>
      </w:r>
      <w:proofErr w:type="spellStart"/>
      <w:r w:rsidRPr="00697EB4">
        <w:rPr>
          <w:rFonts w:ascii="Arial" w:eastAsia="Arial" w:hAnsi="Arial" w:cs="Arial"/>
          <w:color w:val="494C4E"/>
          <w:sz w:val="20"/>
          <w:szCs w:val="20"/>
          <w:lang w:val="fr-CA"/>
        </w:rPr>
        <w:t>since</w:t>
      </w:r>
      <w:proofErr w:type="spellEnd"/>
      <w:r w:rsidRPr="00697EB4">
        <w:rPr>
          <w:rFonts w:ascii="Arial" w:eastAsia="Arial" w:hAnsi="Arial" w:cs="Arial"/>
          <w:color w:val="494C4E"/>
          <w:sz w:val="20"/>
          <w:szCs w:val="20"/>
          <w:lang w:val="fr-CA"/>
        </w:rPr>
        <w:t xml:space="preserve"> 1999</w:t>
      </w:r>
    </w:p>
    <w:p w14:paraId="0E27BBC7" w14:textId="77777777" w:rsidR="002532BB" w:rsidRDefault="00F929C6">
      <w:pPr>
        <w:pStyle w:val="divdocumentulli"/>
        <w:numPr>
          <w:ilvl w:val="0"/>
          <w:numId w:val="8"/>
        </w:numPr>
        <w:spacing w:after="60"/>
        <w:ind w:hanging="452"/>
        <w:rPr>
          <w:rFonts w:ascii="Arial" w:eastAsia="Arial" w:hAnsi="Arial" w:cs="Arial"/>
          <w:color w:val="494C4E"/>
          <w:sz w:val="20"/>
          <w:szCs w:val="20"/>
        </w:rPr>
      </w:pPr>
      <w:r>
        <w:rPr>
          <w:rFonts w:ascii="Arial" w:eastAsia="Arial" w:hAnsi="Arial" w:cs="Arial"/>
          <w:color w:val="494C4E"/>
          <w:sz w:val="20"/>
          <w:szCs w:val="20"/>
        </w:rPr>
        <w:t>Management and care of COPD patient in the home</w:t>
      </w:r>
    </w:p>
    <w:p w14:paraId="255B6DE1" w14:textId="77777777" w:rsidR="002532BB" w:rsidRDefault="00F929C6">
      <w:pPr>
        <w:pStyle w:val="divdocumentulli"/>
        <w:numPr>
          <w:ilvl w:val="0"/>
          <w:numId w:val="8"/>
        </w:numPr>
        <w:spacing w:after="60"/>
        <w:ind w:hanging="452"/>
        <w:rPr>
          <w:rFonts w:ascii="Arial" w:eastAsia="Arial" w:hAnsi="Arial" w:cs="Arial"/>
          <w:color w:val="494C4E"/>
          <w:sz w:val="20"/>
          <w:szCs w:val="20"/>
        </w:rPr>
      </w:pPr>
      <w:r>
        <w:rPr>
          <w:rFonts w:ascii="Arial" w:eastAsia="Arial" w:hAnsi="Arial" w:cs="Arial"/>
          <w:color w:val="494C4E"/>
          <w:sz w:val="20"/>
          <w:szCs w:val="20"/>
        </w:rPr>
        <w:t>ACLS certified</w:t>
      </w:r>
    </w:p>
    <w:p w14:paraId="3F930723" w14:textId="77777777" w:rsidR="002532BB" w:rsidRDefault="00F929C6">
      <w:pPr>
        <w:pStyle w:val="divdocumentulli"/>
        <w:numPr>
          <w:ilvl w:val="0"/>
          <w:numId w:val="8"/>
        </w:numPr>
        <w:spacing w:after="60"/>
        <w:ind w:hanging="452"/>
        <w:rPr>
          <w:rFonts w:ascii="Arial" w:eastAsia="Arial" w:hAnsi="Arial" w:cs="Arial"/>
          <w:color w:val="494C4E"/>
          <w:sz w:val="20"/>
          <w:szCs w:val="20"/>
        </w:rPr>
      </w:pPr>
      <w:proofErr w:type="spellStart"/>
      <w:r>
        <w:rPr>
          <w:rFonts w:ascii="Arial" w:eastAsia="Arial" w:hAnsi="Arial" w:cs="Arial"/>
          <w:color w:val="494C4E"/>
          <w:sz w:val="20"/>
          <w:szCs w:val="20"/>
        </w:rPr>
        <w:t>DeSouza</w:t>
      </w:r>
      <w:proofErr w:type="spellEnd"/>
      <w:r>
        <w:rPr>
          <w:rFonts w:ascii="Arial" w:eastAsia="Arial" w:hAnsi="Arial" w:cs="Arial"/>
          <w:color w:val="494C4E"/>
          <w:sz w:val="20"/>
          <w:szCs w:val="20"/>
        </w:rPr>
        <w:t xml:space="preserve"> Institute chemotherapy course and certification</w:t>
      </w:r>
    </w:p>
    <w:p w14:paraId="06859E9D" w14:textId="77777777" w:rsidR="002532BB" w:rsidRDefault="00F929C6">
      <w:pPr>
        <w:pStyle w:val="divdocumentulli"/>
        <w:numPr>
          <w:ilvl w:val="0"/>
          <w:numId w:val="8"/>
        </w:numPr>
        <w:spacing w:after="60"/>
        <w:ind w:hanging="452"/>
        <w:rPr>
          <w:rFonts w:ascii="Arial" w:eastAsia="Arial" w:hAnsi="Arial" w:cs="Arial"/>
          <w:color w:val="494C4E"/>
          <w:sz w:val="20"/>
          <w:szCs w:val="20"/>
        </w:rPr>
      </w:pPr>
      <w:r>
        <w:rPr>
          <w:rFonts w:ascii="Arial" w:eastAsia="Arial" w:hAnsi="Arial" w:cs="Arial"/>
          <w:color w:val="494C4E"/>
          <w:sz w:val="20"/>
          <w:szCs w:val="20"/>
        </w:rPr>
        <w:t>Right to prescribe: specialty wound care products</w:t>
      </w:r>
    </w:p>
    <w:p w14:paraId="4F2298CB" w14:textId="77777777" w:rsidR="002532BB" w:rsidRDefault="00F929C6">
      <w:pPr>
        <w:pStyle w:val="divdocumentulli"/>
        <w:numPr>
          <w:ilvl w:val="0"/>
          <w:numId w:val="8"/>
        </w:numPr>
        <w:spacing w:after="300"/>
        <w:ind w:hanging="452"/>
        <w:rPr>
          <w:rFonts w:ascii="Arial" w:eastAsia="Arial" w:hAnsi="Arial" w:cs="Arial"/>
          <w:color w:val="494C4E"/>
          <w:sz w:val="20"/>
          <w:szCs w:val="20"/>
        </w:rPr>
      </w:pPr>
      <w:r>
        <w:rPr>
          <w:rFonts w:ascii="Arial" w:eastAsia="Arial" w:hAnsi="Arial" w:cs="Arial"/>
          <w:color w:val="494C4E"/>
          <w:sz w:val="20"/>
          <w:szCs w:val="20"/>
        </w:rPr>
        <w:t>GCP certified</w:t>
      </w: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40"/>
      </w:tblGrid>
      <w:tr w:rsidR="002532BB" w14:paraId="7AEDAFFD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75D3F50C" w14:textId="77777777" w:rsidR="00697EB4" w:rsidRDefault="00F929C6">
            <w:pP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</w:pPr>
            <w: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  <w:t>Additional Information</w:t>
            </w:r>
          </w:p>
          <w:p w14:paraId="7D4C8094" w14:textId="6BD1E229" w:rsidR="00697EB4" w:rsidRPr="00697EB4" w:rsidRDefault="00697EB4">
            <w:pPr>
              <w:rPr>
                <w:rFonts w:ascii="Arial" w:eastAsia="Arial" w:hAnsi="Arial" w:cs="Arial"/>
                <w:b/>
                <w:bCs/>
                <w:caps/>
                <w:color w:val="00A4C1"/>
                <w:spacing w:val="10"/>
                <w:sz w:val="20"/>
                <w:szCs w:val="20"/>
              </w:rPr>
            </w:pPr>
          </w:p>
        </w:tc>
      </w:tr>
      <w:tr w:rsidR="00697EB4" w14:paraId="5EFDD8F7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</w:tcPr>
          <w:p w14:paraId="1D303F6C" w14:textId="0B8674AD" w:rsidR="00697EB4" w:rsidRDefault="00697EB4">
            <w:pP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</w:pPr>
          </w:p>
        </w:tc>
      </w:tr>
    </w:tbl>
    <w:p w14:paraId="195D2776" w14:textId="7D864895" w:rsidR="002532BB" w:rsidRDefault="00F929C6">
      <w:pPr>
        <w:pStyle w:val="p"/>
        <w:spacing w:after="300"/>
        <w:rPr>
          <w:rFonts w:ascii="Arial" w:eastAsia="Arial" w:hAnsi="Arial" w:cs="Arial"/>
          <w:color w:val="494C4E"/>
          <w:sz w:val="20"/>
          <w:szCs w:val="20"/>
        </w:rPr>
      </w:pPr>
      <w:r>
        <w:rPr>
          <w:rFonts w:ascii="Arial" w:eastAsia="Arial" w:hAnsi="Arial" w:cs="Arial"/>
          <w:color w:val="494C4E"/>
          <w:sz w:val="20"/>
          <w:szCs w:val="20"/>
        </w:rPr>
        <w:t xml:space="preserve">FLUENCY in both </w:t>
      </w:r>
      <w:r w:rsidR="00697EB4">
        <w:rPr>
          <w:rFonts w:ascii="Arial" w:eastAsia="Arial" w:hAnsi="Arial" w:cs="Arial"/>
          <w:color w:val="494C4E"/>
          <w:sz w:val="20"/>
          <w:szCs w:val="20"/>
        </w:rPr>
        <w:t>E</w:t>
      </w:r>
      <w:r>
        <w:rPr>
          <w:rFonts w:ascii="Arial" w:eastAsia="Arial" w:hAnsi="Arial" w:cs="Arial"/>
          <w:color w:val="494C4E"/>
          <w:sz w:val="20"/>
          <w:szCs w:val="20"/>
        </w:rPr>
        <w:t xml:space="preserve">nglish and </w:t>
      </w:r>
      <w:r w:rsidR="00697EB4">
        <w:rPr>
          <w:rFonts w:ascii="Arial" w:eastAsia="Arial" w:hAnsi="Arial" w:cs="Arial"/>
          <w:color w:val="494C4E"/>
          <w:sz w:val="20"/>
          <w:szCs w:val="20"/>
        </w:rPr>
        <w:t>F</w:t>
      </w:r>
      <w:r>
        <w:rPr>
          <w:rFonts w:ascii="Arial" w:eastAsia="Arial" w:hAnsi="Arial" w:cs="Arial"/>
          <w:color w:val="494C4E"/>
          <w:sz w:val="20"/>
          <w:szCs w:val="20"/>
        </w:rPr>
        <w:t>rench, written and spoken.</w:t>
      </w:r>
    </w:p>
    <w:sectPr w:rsidR="002532BB">
      <w:headerReference w:type="default" r:id="rId10"/>
      <w:footerReference w:type="default" r:id="rId11"/>
      <w:type w:val="continuous"/>
      <w:pgSz w:w="12240" w:h="15840"/>
      <w:pgMar w:top="400" w:right="700" w:bottom="400" w:left="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79020" w14:textId="77777777" w:rsidR="00000000" w:rsidRDefault="00F929C6">
      <w:pPr>
        <w:spacing w:line="240" w:lineRule="auto"/>
      </w:pPr>
      <w:r>
        <w:separator/>
      </w:r>
    </w:p>
  </w:endnote>
  <w:endnote w:type="continuationSeparator" w:id="0">
    <w:p w14:paraId="10EFB240" w14:textId="77777777" w:rsidR="00000000" w:rsidRDefault="00F929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8500F" w14:textId="77777777" w:rsidR="002532BB" w:rsidRDefault="00F929C6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7B57C" w14:textId="77777777" w:rsidR="002532BB" w:rsidRDefault="00F929C6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F3104" w14:textId="77777777" w:rsidR="00000000" w:rsidRDefault="00F929C6">
      <w:pPr>
        <w:spacing w:line="240" w:lineRule="auto"/>
      </w:pPr>
      <w:r>
        <w:separator/>
      </w:r>
    </w:p>
  </w:footnote>
  <w:footnote w:type="continuationSeparator" w:id="0">
    <w:p w14:paraId="2555FAE4" w14:textId="77777777" w:rsidR="00000000" w:rsidRDefault="00F929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8AE72" w14:textId="77777777" w:rsidR="002532BB" w:rsidRDefault="00F929C6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A8536" w14:textId="77777777" w:rsidR="002532BB" w:rsidRDefault="00F929C6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C960E0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8641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97CFA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3785F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9698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0673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74CDA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40D4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72F5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C3665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2E2A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A6D4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DA32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CEFE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B60A5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1A1D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9084C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6E62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988A8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F6CC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9EAAA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D460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1258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16BD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BC81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CEB4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3E11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7DA9A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4AA3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A02F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0823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B6AED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56E7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6EDC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F29B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E328A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2824A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C4F1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3FA73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B7430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6AD9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87801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5490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E028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F4A8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0CA52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0C53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63467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C8E3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2214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E827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504F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6008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947C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0DA33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D4FA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D7836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682A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8E70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B658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805A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56C0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9A37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4FC7E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849D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A5EF8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02DF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40E4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088D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D2B9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AA0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70D3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BB"/>
    <w:rsid w:val="002532BB"/>
    <w:rsid w:val="00697EB4"/>
    <w:rsid w:val="00F9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6B91"/>
  <w15:docId w15:val="{FB14C397-E0EE-43CE-AEF7-C4984867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rPr>
      <w:color w:val="494C4E"/>
    </w:rPr>
  </w:style>
  <w:style w:type="paragraph" w:customStyle="1" w:styleId="divdocumentdivnameSec">
    <w:name w:val="div_document_div_nameSec"/>
    <w:basedOn w:val="Normal"/>
    <w:pPr>
      <w:pBdr>
        <w:top w:val="none" w:sz="0" w:space="22" w:color="auto"/>
        <w:bottom w:val="none" w:sz="0" w:space="5" w:color="auto"/>
      </w:pBdr>
      <w:shd w:val="clear" w:color="auto" w:fill="434D54"/>
    </w:pPr>
    <w:rPr>
      <w:color w:val="FFFFFF"/>
      <w:shd w:val="clear" w:color="auto" w:fill="434D54"/>
    </w:rPr>
  </w:style>
  <w:style w:type="character" w:customStyle="1" w:styleId="divPARAGRAPHNAMEdiv">
    <w:name w:val="div_PARAGRAPH_NAME &gt; div"/>
    <w:basedOn w:val="DefaultParagraphFont"/>
    <w:rPr>
      <w:shd w:val="clear" w:color="auto" w:fill="00A4C1"/>
    </w:r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th-last-child1">
    <w:name w:val="div_document_div_paragraph_nth-last-child(1)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434D54"/>
    </w:pPr>
    <w:rPr>
      <w:color w:val="FFFFFF"/>
      <w:shd w:val="clear" w:color="auto" w:fill="434D54"/>
    </w:rPr>
  </w:style>
  <w:style w:type="character" w:customStyle="1" w:styleId="divPARAGRAPHCNTCdiv">
    <w:name w:val="div_PARAGRAPH_CNTC &gt; div"/>
    <w:basedOn w:val="DefaultParagraphFont"/>
    <w:rPr>
      <w:shd w:val="clear" w:color="auto" w:fill="00A4C1"/>
    </w:rPr>
  </w:style>
  <w:style w:type="character" w:customStyle="1" w:styleId="sprtr">
    <w:name w:val="sprtr"/>
    <w:basedOn w:val="DefaultParagraphFont"/>
  </w:style>
  <w:style w:type="paragraph" w:customStyle="1" w:styleId="documentzipsuffix">
    <w:name w:val="document_zipsuffix"/>
    <w:basedOn w:val="Normal"/>
  </w:style>
  <w:style w:type="character" w:customStyle="1" w:styleId="divdocumentSECTIONCNTCsectionnotbtnlnkdivheadingdivsectiontitle">
    <w:name w:val="div_document_SECTION_CNTC + section_not(.btnlnk)_div_heading_div_sectiontitle"/>
    <w:basedOn w:val="DefaultParagraphFont"/>
  </w:style>
  <w:style w:type="table" w:customStyle="1" w:styleId="divdocumentdivsectionbgsectiondivsectiondivheading">
    <w:name w:val="div_document_div_section_bgsection + div_section_div_heading"/>
    <w:basedOn w:val="TableNormal"/>
    <w:tblPr/>
  </w:style>
  <w:style w:type="paragraph" w:customStyle="1" w:styleId="divdocumentdivparagraphnth-last-child1Paragraph">
    <w:name w:val="div_document_div_paragraph_nth-last-child(1) 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ivdocumentdivheadingdivsectiontitle">
    <w:name w:val="div_document_div_heading_div_sectiontitle"/>
    <w:basedOn w:val="DefaultParagraphFont"/>
    <w:rPr>
      <w:color w:val="00A4C1"/>
    </w:rPr>
  </w:style>
  <w:style w:type="table" w:customStyle="1" w:styleId="divdocumentdivheading">
    <w:name w:val="div_document_div_heading"/>
    <w:basedOn w:val="TableNormal"/>
    <w:tblPr/>
  </w:style>
  <w:style w:type="paragraph" w:customStyle="1" w:styleId="divdocumentulli">
    <w:name w:val="div_document_ul_li"/>
    <w:basedOn w:val="Normal"/>
    <w:pPr>
      <w:pBdr>
        <w:left w:val="none" w:sz="0" w:space="13" w:color="auto"/>
      </w:pBdr>
    </w:pPr>
  </w:style>
  <w:style w:type="table" w:customStyle="1" w:styleId="tabletwocol">
    <w:name w:val="table_twocol"/>
    <w:basedOn w:val="TableNormal"/>
    <w:tblPr/>
  </w:style>
  <w:style w:type="paragraph" w:customStyle="1" w:styleId="divdocumentdivparagraph">
    <w:name w:val="div_document_div_paragraph"/>
    <w:basedOn w:val="Normal"/>
  </w:style>
  <w:style w:type="paragraph" w:customStyle="1" w:styleId="paddedline">
    <w:name w:val="paddedline"/>
    <w:basedOn w:val="Normal"/>
    <w:pPr>
      <w:pBdr>
        <w:bottom w:val="none" w:sz="0" w:space="5" w:color="auto"/>
      </w:pBdr>
    </w:pPr>
  </w:style>
  <w:style w:type="paragraph" w:customStyle="1" w:styleId="divdocumentdivparagraphfirstparagraphpadb5cell">
    <w:name w:val="div_document_div_paragraph_firstparagraph_padb5cell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atesWrapper">
    <w:name w:val="datesWrapper"/>
    <w:basedOn w:val="DefaultParagraphFont"/>
  </w:style>
  <w:style w:type="paragraph" w:customStyle="1" w:styleId="divdocumentdivparagraphpadb5cell">
    <w:name w:val="div_document_div_paragraph_padb5cell"/>
    <w:basedOn w:val="Normal"/>
    <w:pPr>
      <w:pBdr>
        <w:top w:val="none" w:sz="0" w:space="10" w:color="auto"/>
      </w:pBdr>
    </w:pPr>
  </w:style>
  <w:style w:type="character" w:customStyle="1" w:styleId="paddedlineCharacter">
    <w:name w:val="paddedline Character"/>
    <w:basedOn w:val="DefaultParagraphFont"/>
  </w:style>
  <w:style w:type="character" w:customStyle="1" w:styleId="degree">
    <w:name w:val="degree"/>
    <w:basedOn w:val="DefaultParagraphFont"/>
    <w:rPr>
      <w:b/>
      <w:bCs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ivdocumentsectionnth-last-child1">
    <w:name w:val="div_document_section_nth-last-child(1)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Tracy Stewart</vt:lpstr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Tracy Stewart</dc:title>
  <dc:creator>User</dc:creator>
  <cp:lastModifiedBy>Miguel St-hilaire</cp:lastModifiedBy>
  <cp:revision>2</cp:revision>
  <dcterms:created xsi:type="dcterms:W3CDTF">2021-10-15T12:30:00Z</dcterms:created>
  <dcterms:modified xsi:type="dcterms:W3CDTF">2021-10-15T12:30:00Z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cef4ef36-d898-483e-8b23-53172224d947</vt:lpwstr>
  </property>
  <property fmtid="{D5CDD505-2E9C-101B-9397-08002B2CF9AE}" pid="3" name="x1ye=0">
    <vt:lpwstr>YF4AAB+LCAAAAAAABAAUmsWWo1AARD+IBW5L3N3Z4Rbc+frp2fY53QnwqureTjCOJjiBQwkeEniME2BeQHkRwwUcZWmBp14ayRB2USsifH1Pf+Qh9o2hw3n6GGmpWJuVXW3u0jEE33d4DzlAffo3NdmW8abqVOkQMtb840WqRsQ8IvUtCMeuU7KxrRDiSciFd1SsOrAths92VQNPPouw/J0dwYomBYFDwABUltWIrfB62EGghzWADbPJr7QLVu0</vt:lpwstr>
  </property>
  <property fmtid="{D5CDD505-2E9C-101B-9397-08002B2CF9AE}" pid="4" name="x1ye=1">
    <vt:lpwstr>qbMgY26TFZCiSCf1e1qEHoCWWLR7eVKQV+FdgX43b+to/qDf63ko/kzCJHMvmdehFbp+IPlQWKg4wErcGZuLB4eqQ0X7DV/CA74xRQWtAFvlejD7QtITHAeQhfK6mgjmIZWsd/qjJCCuuooNSbFdniVINLeVMQRgyYNDi9vdZ8RQ2pVJUlmtJiQbGiskAV+oz0sen4m81i9DBqcXKRQzRyDKZ4weTWYXcdlT3JPVUTWyBwxTN4c4bjwq8l+hOSP</vt:lpwstr>
  </property>
  <property fmtid="{D5CDD505-2E9C-101B-9397-08002B2CF9AE}" pid="5" name="x1ye=10">
    <vt:lpwstr>10IqMcG0kZZjAukDCDdoxbWj1fI8K3C4iWbyHdm3ptR9Y7N3o2TWwjdXLyh9ABZdenebr79te2rjFNb67LY6ZWWSX8KM8GcidVuL8HynNxDnLbraFvW8mKj4vKlio4y9utjG0mue6aE5l8ThBM0RbUpnz4ODJdFlg+2A1r6qTm85YydxHHb8EAeALsknmk2IjVKu8VdiFLx9tZ3aIJQ2ToHD+QV51XAfD+ktZxEbXkTOgKqMCXAIC8vf9wJpGmi</vt:lpwstr>
  </property>
  <property fmtid="{D5CDD505-2E9C-101B-9397-08002B2CF9AE}" pid="6" name="x1ye=11">
    <vt:lpwstr>IWueDQPYS08DuymbDaQXGsmwUrqeqFkrSH/hRK0AB2w6F0KYKxcSMNhzPHvfTy2Q5ZIY7k6+krDylkIULpmlS8TVFRYp1oc39qrISBNYwzmwhsX4fmcFoLERsG9KB9cxF45CnYUBBVtEswoHCqqULkHbP+kAfupKHxPVfyN3McB+94hEcm8IbXp0dWZ0p6iHD3Md9YBUyuc7OX3xTe5StdFLvkHKz/MV44cRAL9Wja5rSVNebNx5dqcqU70scQT</vt:lpwstr>
  </property>
  <property fmtid="{D5CDD505-2E9C-101B-9397-08002B2CF9AE}" pid="7" name="x1ye=12">
    <vt:lpwstr>WlH2iSO4RAsaB4junX2+lbauhmDJ12j6KAc1C2Xq5LW0iSWAD1NReXudRGNX/csMsDUMKN+bYn5CjN4jSJo9PJJvBv+Vf4ttWuMqMsmhW7I1v0k97b/S0H1pIxABHHe3BXjLScVX1hHrRFFm/knAev+l2lhT+xupMgONnNVsSP3LuNj6ypB79Iv3+skJCCc7BkXQ8vIX0gPvetm4POlHiwyMOALR6m/wBuTq4N6xtHCy0DA2v5UtOAOZyos7+Ws</vt:lpwstr>
  </property>
  <property fmtid="{D5CDD505-2E9C-101B-9397-08002B2CF9AE}" pid="8" name="x1ye=13">
    <vt:lpwstr>cTd25/nSh2dRm9VadeGPi+TUTABeE6Yv8Du5As4h7rl7nXj7j9kcCP54qwd/WMiXlpsV22MqKRm8yY23MfF5evVWfCn5Jml+GXpgwj+8919LCl4VSUz8VXO5e27a/+lNdcn6vwvfhuSJ5+uxNUUGs1FjjdcT5Rj9Ao1UHmvXY2m3BqCoH0mKJBzwc57yQcksfFPJW/1yUDZ7jdFyWP9j1zReUkfDaPUzGP9dPgKx9BPQheVx1FGfJvSymXmG9GE</vt:lpwstr>
  </property>
  <property fmtid="{D5CDD505-2E9C-101B-9397-08002B2CF9AE}" pid="9" name="x1ye=14">
    <vt:lpwstr>n0zaXkjy2LkTUVyyAA+MNYBl1etT87I1O9oPOYfJ9l/jRZ5YUM1pJDRuwmlis/s92Kwt3XKJlfBlw4EG5Tlc6IQcF7E6nfeNZsLf/0E5xOwqi1sLmKuYFsfk3sGVjieIgRbF1WoF49qbO/zLUipHXus94/fjSp4qpruGgQBO824NjS5c+cPIowUHpjAMbfboZs/oPkCg80v+yTJRoKOmpbN6Z+0v15nby75RZU3VZHwj3cYTeqzLacAwXfjUMSx</vt:lpwstr>
  </property>
  <property fmtid="{D5CDD505-2E9C-101B-9397-08002B2CF9AE}" pid="10" name="x1ye=15">
    <vt:lpwstr>hE80y6X/WVC9nefrYy7xEvV2V5qZ/Pw3EE5L+3P0glPc3w16Hwtb0g3aymgDGIezbjsLKQA3U+cH+k8bWHiO4pZdxR47aXj1FwBzCOtFnNieGw6WLqq60UCQ+P7GUcm/6ReYJnuyP8Ej+si3WDZZ57d3U3Bb6eAyU0TkjhveHWf7NaMv4yeN3U0uRqwhKfK7QnHcZTKyaLDhZNeymldl/gTGfIvxA36REnL5AzqFA0ay9uVhx5EFbTkjHUHNoLW</vt:lpwstr>
  </property>
  <property fmtid="{D5CDD505-2E9C-101B-9397-08002B2CF9AE}" pid="11" name="x1ye=16">
    <vt:lpwstr>H/gu48W3hPP3FyRRlFeowYgz6suEroP48Z05sFrpYoWtlDYXCTj9zdS/eZaBP1ELe7PLVJ6cpiZkflfkLfNc5Ppat5bA9aZd2kj8GEX29fpl0WSX8xBeLYMK/f4SLR1lJ5i0cv1hl9jL3ivpGg39lfUIhuIfLrs9noPvjuzyIlrO3CGdFE3cXZrrH79FjWQliCNm5yTSuDHigMCj55jhyvAYTHsuwL4i1mo1OyxJMcXaWYruOcDaLgFUW0C0ikh</vt:lpwstr>
  </property>
  <property fmtid="{D5CDD505-2E9C-101B-9397-08002B2CF9AE}" pid="12" name="x1ye=17">
    <vt:lpwstr>yhzg1umZWOCN51R/6PZVG2sm3dMBOinBi9LNZ12e/EYrZAeLj1UUhBxqicCRgUY3yEAqEUzoMKNTVXV7i+c0lKmjspENIjInyetZAtlYivZgXDOD6oM74AIniNIoOHGH5em392oSXxEap/NqhwvmvYDHf88iw66jNzUEhzxK46+IxxwKZZ2MK40hfE0nVoJ0SeCQW+GLH/933+/j2IPGWZirCqhGpf6LbcoshRdowpB/eml+css4SMu1GQ8638t</vt:lpwstr>
  </property>
  <property fmtid="{D5CDD505-2E9C-101B-9397-08002B2CF9AE}" pid="13" name="x1ye=18">
    <vt:lpwstr>AhEn73h2V6SsfuW8nuX6Gfc49vpTEMPB8GjS6G8IpALyQbabOAz/2cTTh0EOSINHQIWxjzYHn5NdeNGdlZDl0hLe0I83czQ7SjcrUZh5xcoDZCBmFUGMxCsur/cbQYqVEvDHp/1zvg9VHzg9mM8R4kTGwj0K1AxBw6MqMORhp2KC6uoewHr+bpDVbqITopF9+pZKG+uzMbq0RW6A5uqM/WaHut/ePTy/l1+QEfYRBNh/DVshtjWXxaIRQhVKdI1</vt:lpwstr>
  </property>
  <property fmtid="{D5CDD505-2E9C-101B-9397-08002B2CF9AE}" pid="14" name="x1ye=19">
    <vt:lpwstr>hdQf5wdGYUfHhJdZkdcPl1mGIVYR5C+jzgLuMqMK6Dp6gwM78jP6FrucqR1gSpusJI/aWD8Qv9FBtTgiCXTvhyJ1TRoBF6xNEFmVfrUMFZgYCiwePDLzNFdg7YU/8h47g2S+y406F3KyqMQziSJHxlSrFUD1HBZP9KjlbI2tbt5ZcwQgY2Bxaww7ysj1LPjycpnCIJjQ5MJy5v0vJoopx2mYE5+BCba3BK5oG2Qkq6jzGhHqs5+2sfyOp0mQQhw</vt:lpwstr>
  </property>
  <property fmtid="{D5CDD505-2E9C-101B-9397-08002B2CF9AE}" pid="15" name="x1ye=2">
    <vt:lpwstr>nniFrQpcgpjMSy+lSTc3JApj8KQr7RRbDrVBV+cbfsJH1g0jxvg0puELok8Svp1fP5Lq3MaN1x+tUFRlydN30N1pTo7F5lk/cp82FHzKxNxUTfpN0TWUwZY3m+RvVpZot+MynSR29KU55qbOBQvFhdQshaEYjVJKmUujHp/Uo7nbZ1E/c5hMISO26DEhtPYra46tnt712mX/u8vh2xoqVpI+HurQ71+WYCOVS/ykbJhIsbmCf1Ia3NxaMgE1KVn</vt:lpwstr>
  </property>
  <property fmtid="{D5CDD505-2E9C-101B-9397-08002B2CF9AE}" pid="16" name="x1ye=20">
    <vt:lpwstr>Jvj4oa+mT+uZCWIvXvZ5BZC87SGJpdXCKFp7+hFGHlqgXNqCBGQJCt5/sB5S+gNiiKlKCZwf72V3mln8wB3M4uFoesq6u/poyfkDYmQOYukStvd7gk3FSOXvImv/LpXlclko6iA9QzvF5fwkStYLCwKGRVS985w5UoC1S7tpNCqol+wqf1AzBxW69KWuRMTvO25vk8ZFa3TOLxl2wS5xsiJ90bc1RCmtJ9j+7bF2GmaWCgVSQnMRGiHZPGsyjBh</vt:lpwstr>
  </property>
  <property fmtid="{D5CDD505-2E9C-101B-9397-08002B2CF9AE}" pid="17" name="x1ye=21">
    <vt:lpwstr>8hCWUk9oXQVoRpmQ0vuAHeglt92sLRASD80E3nDHvRfGVJ/62dt1CFXZZEoIoJqCubBJ+b/0DipTq5OhZNcviNxHrlqD5w2a4nsDGe117eLE6zeoBECPt4/e4lplsf0E0Mx5bERtSxVGyLjc8CJmZ9Y9wP1rq0gjs7qJdpG1b9NsNQv3xvU4MXBci0FWXw87ejUtCmLOZWPhxdsuFX9cMZJEIgmRoHSZ2/5v6Zyj96LzSta4AYfhjCPEyBRKZk5</vt:lpwstr>
  </property>
  <property fmtid="{D5CDD505-2E9C-101B-9397-08002B2CF9AE}" pid="18" name="x1ye=22">
    <vt:lpwstr>e8QeNmugh/olPe5SxMYUP09JZel2Ru3wI00+Axzno4lqj6YxhWfYDHoUPCwfVf4CmFisPRYl3YAiK8jA/8r1ULtzBTmhDq8nccfz8UV/9nMX/+V/EmCTTc36VhxwQw/N/vWGr3laaf3H++FsDDmysqwvxm/TcQaWdB8yzuvEf9RuaNNPTSENi8cRp2FF+bQKTAGfex+//itTbxuOGEFOWeohURonS4/VeMPA3wWQSgf6ecnM7FtfLsylZ197qVv</vt:lpwstr>
  </property>
  <property fmtid="{D5CDD505-2E9C-101B-9397-08002B2CF9AE}" pid="19" name="x1ye=23">
    <vt:lpwstr>0dcxcH01i8trzrliLu/Ec54wCSqof0S4rpDp4cAQFOUPuwF6eix7S1HEDXLoed5reHv4SBSMhYRq6XSQFO+N9awwrDJek+Y+MWFqD4GQrG7U9sInLJDkK1+m+OMd/ibFS8o5K7TymY49hfyBmpITu/ZBn/Si+7wHmUl5fKKUhtPCOOXRQnmlB/Dr9wpEbcfHJztRA/5IkDoj73jUc32mm7GdJTCIfeH/j12KiNUE2xU1ScDaYebvP3iFLiI0A7d</vt:lpwstr>
  </property>
  <property fmtid="{D5CDD505-2E9C-101B-9397-08002B2CF9AE}" pid="20" name="x1ye=24">
    <vt:lpwstr>aQRIBw55Roox4KKZSMq0tSqle8yti4z1kSUbgB7nOClngPDCOURVuDNbVutJLtMf8/iL6k+z+IQOqv6BsJORbnjow8W5HS5CUUJU1zQugjkdebtygDgWQYppe5XAmsMLwyeSlD3+/lYmI0gvmxuHJi9ta+II4o+z99mTRvMIqGB4CRaQholG+9mhJP4S/vwJbvy71xromMiNyeL381OSENy2mx641VErsbhaxbBZIrIfU+4hZsXigHlqUiCg44W</vt:lpwstr>
  </property>
  <property fmtid="{D5CDD505-2E9C-101B-9397-08002B2CF9AE}" pid="21" name="x1ye=25">
    <vt:lpwstr>GSinYZEpLvLZ3Dg+Jiqa5NCSkthYFdWem7obNbo7bzjcYbjh9MnwZJRsvAAlM04gRxAYGQTUTVe8eGlWqmMF/jTSCRJ6S2lnGjvro1yP7eMUHXAWVOfdo5fiqCMqKApvLT/4ALSR185OTkgpDDAz9bQqpbVDgumq3Xn97uKfy7N7a/jmrtMhhm7gQaye9W01gXyz4nDimk3ms4noxC4Pt3+3BJTATar3A3BlCl6vYL/MYUWSJYtI0lYn0ZxDK4p</vt:lpwstr>
  </property>
  <property fmtid="{D5CDD505-2E9C-101B-9397-08002B2CF9AE}" pid="22" name="x1ye=26">
    <vt:lpwstr>xTuC+Js5X+bXeRNf173s3fAw9tq/qDFapgjXJeKOUc6X6T+dtkU5zHEjpOjnGSfW8Zm7k0GxwzyTTfvFBV2Z2W7lBjwpcti9Vk+U883qcIf15i8n+nUzV50p12YBCaMQfMRdvN9cWUyDq2CtVyIFKJzWskxB/Mwg5enxbrGIj782XeHy7nMDc5wI8ZqOwIjd8Mt4KF8RoU+CeWoLUEGWP5rtLB3BDmG7PR0D1X9jKFDZRdsuoSWEnYX05VE+can</vt:lpwstr>
  </property>
  <property fmtid="{D5CDD505-2E9C-101B-9397-08002B2CF9AE}" pid="23" name="x1ye=27">
    <vt:lpwstr>Dj5/MLKJ7Q/BxWxO97+eBU2QQGb5um2G/P66lf4ATMcvlTK/ab6lz5aF/j6F/n0E0TigrGLxaw/8L2Rv0q094P7LU6zM9D4V4Uxf+Y3tcZJCvGvw9A+qaDC59onKuWy/Cz2kRLzycfWrPREYoo3B0oURjBlzKU4cxWay8oQLLxMQffJ7xkAw6j/Og+Q/2DZQRaCFDkKMPKzlepblTbaywnMi2ngWD1nSsfJfMdKkBp6YuogUPI/p9Iu7P9CmCeH</vt:lpwstr>
  </property>
  <property fmtid="{D5CDD505-2E9C-101B-9397-08002B2CF9AE}" pid="24" name="x1ye=28">
    <vt:lpwstr>B67VNmNWZT6a52EOnL3jeu0DR52v7iY3oU3aLTwDzEWKrRpeqE90fwbpp0RkZLit1+VcWW+Li8kbhm2K2g7+stYB9w/JaGXMQNy8/sEJj+aCnUSj/1Od7+s82DCaHhQl4XprYPgLyp0PVlnRqc5tpdDBIpKHSrFMw1c6v5w6A57Go/hwmb+u/gMpCmYObBQIhIMgXRplTzWY3kMX/OCyP2FBi0/wzUf7OVyRZ92s8fVu4C/Egr8Vcg3n7zQEpVs</vt:lpwstr>
  </property>
  <property fmtid="{D5CDD505-2E9C-101B-9397-08002B2CF9AE}" pid="25" name="x1ye=29">
    <vt:lpwstr>sVLSQSdFlbBLA3Rc0KV3rHtawbrXosbTWl3o/SZeimzzrY0LZMO5kOMzGUL5pbjctGEyyUbwzFEO7IZC5gfynw3j/5hoTvUcJw+Mdr2TaROevQ/u5WaJllxmrtxAy5S3urKNww7ifLPe/TRgozZKihG11UAg8PaCluJsqs8Tye7HDZPy6Huk6HpWZUJJRh+tV3fHzClxgLJYfVZB6huoRlWNXmaJ7sV5XlqmCoRBCm8P06KLikhPfNpM1f6+O+X</vt:lpwstr>
  </property>
  <property fmtid="{D5CDD505-2E9C-101B-9397-08002B2CF9AE}" pid="26" name="x1ye=3">
    <vt:lpwstr>KcgaNvTfufPNe5/CSedYIBw9luQogCWZoNFhL4LqbgZ89+d7wOYfgwBqPk3OLyv/CJfhezVUULODU6bUwjRF47mSHqz9mt5B79uWJDzs/nbl9XgrmEJ1/hqFqjN+FmuQ+TteZRZEUjEaR54k0GusSHvB4ZRkKL0CvX+QghnhLDS2zRteRhCLJv8BOKNhH/eku4/KSFGlLP4jfgM/fQXcFd54yAYjDtNZxGkZYB1pmYJS/aGhYP3tri6rHyveVRO</vt:lpwstr>
  </property>
  <property fmtid="{D5CDD505-2E9C-101B-9397-08002B2CF9AE}" pid="27" name="x1ye=30">
    <vt:lpwstr>fmKv0HBbWHcZTltz8/6+xJQ/+8OdAZQ9cPG6HxLakgAWgDvqIRbHo03JlmV0jEaRUQZUdrDLyHuLZKLmi63Wy94I+fr705BOyUq6Slw8giC3XJtpwwbOcHBEn0sxfzFHLeoLuGkPpNrZsrDQq2Papep48psmIYNI3jmKM7GCIn4nu60lLtFJmMDeI7cDleUZBoLN17Q4rZsiauYqp6m73r7JTcgquNcItavATZS045884u94zLBcDg7wpGJUEM0</vt:lpwstr>
  </property>
  <property fmtid="{D5CDD505-2E9C-101B-9397-08002B2CF9AE}" pid="28" name="x1ye=31">
    <vt:lpwstr>MrANEHO0CEkyVHyDZBLay5hlaf6KVD5SJFu75UtFxE7sINOQmEnqWW2ijumsgoIFCOSod3Pj570rKDBVcU/oY5OPJxcgDm1ehglTOmM1o4Dv9YRIkSQo9YBTH7kxfwt6t+Oybvd8sqfIEHHVyC/cEI55yU6G4qGCIvNbXqak5zsu5OeRL58rJqLCGMpGrQfVq4YfWqofYELy8OBfazqud5oovoKYINzq1qn7pbKn+LdfDRpDEjlKPBntRtsi06I</vt:lpwstr>
  </property>
  <property fmtid="{D5CDD505-2E9C-101B-9397-08002B2CF9AE}" pid="29" name="x1ye=32">
    <vt:lpwstr>azE8wESpU0c3ZBetK1YEbECuMsE1w3TM9nNg+P58+iBU0wMQZq6fXMFOx4ucaxRW28wM48sxkYKn54ZC/fwAUEAcMja6dpByS7rFebIKIWpzNXRzBbiQ4RaD/GhTthdVxp786kObTdo6cBh5AP6Afzd43EPfzgF9YM7C0DJqkf9hbKmzmXHofuOUoUlLRFwbLsqNxIMbcAUef/SvX4lTgdVD9XcO3GalfyM5TsP65ViFbBu4wTxqHoXTUVTaFxR</vt:lpwstr>
  </property>
  <property fmtid="{D5CDD505-2E9C-101B-9397-08002B2CF9AE}" pid="30" name="x1ye=33">
    <vt:lpwstr>B9dwml8AgtuE9Akrewn9sYX/BnMynHt3CjPJ5/7sTNGo9EnkVxL3Tmty3v4IYrjlE7FyHhel4q/KcItgJikBN+21xGzCZ1+4vVmhK6d4e+7pBt3wBVBPGsqSNPqFPiPe11hJuIQtz9z26PHPspzmCh25Sl+/fY63dyWsENW7OJhdrUou/u4z9LRANEsca7RreYWp/zw75tpo4+NBIVFYj7QD9HY1S+Gw6ivZRgr8wS13LESqO0nTFkUUXLjeiXz</vt:lpwstr>
  </property>
  <property fmtid="{D5CDD505-2E9C-101B-9397-08002B2CF9AE}" pid="31" name="x1ye=34">
    <vt:lpwstr>bhotRfzxm2vL/JKhL/P+JgQAWk9BiiWKA5KblpsyNhK6ctBIt+VfaJ2hfihoMy8qHUywWW9NDa5nUXJWIvVtzho0tUZNlgYZZe4Jur0Os7LmBi4q/U99/2C1XmpwzWzN/Y1M22Hm90K2gdg99iDXzQT81RcMPIdv1ipvwlLTwKikEKJifcSooFe+lB1G3SYFCyBavvN1nCYhCus8LSTH/V/gHfFYNWpdvK64etIJDIuvUHIhHa8efxUdj3kcRpE</vt:lpwstr>
  </property>
  <property fmtid="{D5CDD505-2E9C-101B-9397-08002B2CF9AE}" pid="32" name="x1ye=35">
    <vt:lpwstr>FllETMfCF3iVuKDX/huaoK/CnaPQXYkqnVhYB/aabSv52q/eRc6UNxJzc+Fqvy8jWLsS+tviM+V4bYxXKgHA4siWv7cz/u7SsBtePr8E4864I3elYiA/d6Gy+UhtvcSK/46tDQw2uhyykLy5u/IQu29p7WBHoE3Sl7dK1zjDcTbEg786PL8qx701Ex0hHDNsn/h3PHH/nDWF+BJvXI/AlM1QAqSMyB+VdnsacrRflUzUWVPmTzYujwtdPn7VtoB</vt:lpwstr>
  </property>
  <property fmtid="{D5CDD505-2E9C-101B-9397-08002B2CF9AE}" pid="33" name="x1ye=36">
    <vt:lpwstr>7E2JZKg0L78iRg6AY+LQGjmot7P/bsJneVv906IgtX905z4CEvvTVH9+cpJ7YmHdDyULskp3Jr296MW0Str8jaq0rqzBSOR62EbHRVxRkAeRdPUn63eG6B+Oy7NkGdIc6Kxeg3IVo8iF6DBQv2YL/8Q/PphEWEgRZtFmXo6s5Z75WljGUDSxrcLMx9q7bwZT3hBsMLc0TJ/2aEUXMAUv5kGcxn0wFgILFnxhdqm9IHePyXksjKaZaZnPDXCY1Pu</vt:lpwstr>
  </property>
  <property fmtid="{D5CDD505-2E9C-101B-9397-08002B2CF9AE}" pid="34" name="x1ye=37">
    <vt:lpwstr>B9WCJt5DOqHd5yBecpI4jwO87hWw2mR+ogzAhAtDyjFB0e9SrYdYMaj5dCdueG/d4vD2ZCz8JTktX8+55oyTnSsJ2VpWYEcmAQYG/ZCKYS+DrVB78CzMZxzFlQyS4hJXCWi+2pDjWT1XuwRToqblFmF5MboV0zECKPwaP5hFWZMSt6JyvdS51GZaZEtEAX/C/XLZXPs4/4a8DsrJlDC3PTrJYvynQnYTulbYxGqEuYsqyvjTn/85seHE37Xg3rs</vt:lpwstr>
  </property>
  <property fmtid="{D5CDD505-2E9C-101B-9397-08002B2CF9AE}" pid="35" name="x1ye=38">
    <vt:lpwstr>FnGJ2QINYnKHrQ0NBKhs2Y8NyH1E1Yd8Ve+bttcQUEpMo8Psd9KCzcTgbCpoUMpZtY1Z+ajTSdb0eQswD62gnk/WdAI5+F0LS8o372om/aAM28lSYb2Bt8WDLKfr0p1qwhLTVhvNvzcffzSYjAG77N4It3WJgSWe/XtswENmvyC7jIg87gFGa59UAkedsxle4+EmtToUzQ4QjG2AdXCxTQRfWSklDdY6wuoX5aUf49Hqk6pqv5UDOK4J7SFwmrC</vt:lpwstr>
  </property>
  <property fmtid="{D5CDD505-2E9C-101B-9397-08002B2CF9AE}" pid="36" name="x1ye=39">
    <vt:lpwstr>dKJvlYGiUUfuFinpKjB5P5M5PNwJGeGC+ZCdVOsbuYrnFO7QZ5lCon1LTaJuRtaxnS40Kl61CM/G5Ka5wnOVzfotUlcWBXW1JQFSQZoc6Rrn+A3MZ0aOmANS2O6uyRDOa3XYIbLvnLiaCs5oEc5Y2WUQuYS70soQ+/mI4L+FdGtvvvlC/WfVssfEdBO+VYZlfu/zxwVpAlCaLMo8YuS5tF20IoopKMeKSmlGVeguD/QhNji0xKpDqevnWwGBAL2</vt:lpwstr>
  </property>
  <property fmtid="{D5CDD505-2E9C-101B-9397-08002B2CF9AE}" pid="37" name="x1ye=4">
    <vt:lpwstr>0rku9uKTodTtg6jF5nxR0hc+hMN3x4ezUNQ7a5X9kdqarsaBrUZBwdfprtNNfpsNmOTi4tKQc/W6u29IjK0ItsjlFTE12DKVrdwHhocK1NEnaYMEgzpkMdYBO0pgr/k0Bsrqm03rfBm6H+7F3pgmcK+z3YfvCDr95WNWveUJA/hlV4fxx3AIBbSCfZ8jJTumWRr7HiTZkZydznbPWDDhEh5Qd4SI6sEWEixOIQMYvImTRPAmHG0KsTtQ3kgJ/OW</vt:lpwstr>
  </property>
  <property fmtid="{D5CDD505-2E9C-101B-9397-08002B2CF9AE}" pid="38" name="x1ye=40">
    <vt:lpwstr>aRqIOaAUHHsNltGEEHCwaAvWNlzWq0RoJa62KwXRuVryh0To4Yaa+srlGGeLAYKvw7JARtZqeJrufkMwIeS9hKW8Zt3/mJmZonq90bq33VYIUZ+e8T8HWD0jJMtpium62/Pyqrmrh+Po0J6apjBIZipyAYJJNSo6dHv66sY5p/4G4alwcv69lRucp38dgbOOGJDgFuE73hXcx48pXECkPaMeCe5aGTdZAUkyDjN1lDnOp/6spWbRHV4/1UKXOJd</vt:lpwstr>
  </property>
  <property fmtid="{D5CDD505-2E9C-101B-9397-08002B2CF9AE}" pid="39" name="x1ye=41">
    <vt:lpwstr>32bKd1lVhNglQyBs7zbhDvymeUOXPAH7wCP1pzQupIqbBR+Oh2khC1GkxFQRIxkJdq2W+gJB2cg/TrOyUHT51fFeHVd8uVShaJXQZL0d0QbX5vljwHwY+skSr/B3oEzyvquZLhtq0P8cm4mup1kj8oRmnn+Fl9hCsBdLPU0gAjkoiEYLvz4FU0QhZ0FRi+9m2qFUQffM1traipSrwDfVOIEWvXdiivoHJ1WU6M5muuy9eLxo/ppOi4TCPJ8QG7G</vt:lpwstr>
  </property>
  <property fmtid="{D5CDD505-2E9C-101B-9397-08002B2CF9AE}" pid="40" name="x1ye=42">
    <vt:lpwstr>8N6pht3MvVCH65MgZvpFeKpfjj30WMCz42dcih/G3LFZPJkTHQTNcSRqTWecSmLZ4we0/+FWe7DJDLWavwS9sKkmvvjcRkP9cCVm24fE3ErD/DNrROYrF+QvvfakhvTb3XnyWzP1kP95OZHfZnUO41UFXbKRlChmXvUYYOj6l8tq/sGgC6Ofi9bn5rvr6XtU6JFhSNXGJyttxtpgP24+o5/Ms+RTvPtzfX/i6xZ5bV4BO8vel91HJGgV2irvJwm</vt:lpwstr>
  </property>
  <property fmtid="{D5CDD505-2E9C-101B-9397-08002B2CF9AE}" pid="41" name="x1ye=43">
    <vt:lpwstr>oS6fHMnsMkg+1yR7E/4qLB/5oxxiK8IIetSMhf6STvAT5iOohXohnAORHNZ/TU1/LSPRbkwM78aHCv52vu1j+VrbVoDLGZh6ho2y8/dsC0kw180V4By6EeV4n/YVsQq4s2KEmOa6vwphBfBI01ArFH+1uv7vGWCw3CWN6ER4ZpTUSF4vxj08uP399fyrZbPzPimiso8RNHTSMvvOmMSbef//4OkdnPMqzciY7O0LNbQIGPMEqfBrvUGVesKC18T</vt:lpwstr>
  </property>
  <property fmtid="{D5CDD505-2E9C-101B-9397-08002B2CF9AE}" pid="42" name="x1ye=44">
    <vt:lpwstr>AunqDRhwHv688vru2v6mRNK+Z1ar18vELpHQ4RVBW+AvUbLtVXq7WxY30g2PpTD2xznFTajGaAN+uUnGr8vv2Zfa0celhOzMHrtUuNXbC85HDOtQSE8feDDNhdYdEzAn5TsfXv5z1QOA2k4bruz2uxPb3D/xlJN6Cddupw+VmT+etkkS/2vPpwqihgJAe/DNj8m/V8xODwv6Bjfq+ZL+wFTPXWrHDlA3ctMaOM2AkZvFYKmY3fk6Ko0TwqU0BRH</vt:lpwstr>
  </property>
  <property fmtid="{D5CDD505-2E9C-101B-9397-08002B2CF9AE}" pid="43" name="x1ye=45">
    <vt:lpwstr>4/qS8u5qpMlKmFsdeUlgq2qFiWZkGLx43JKR0QalqcAO1y4f/H+835li9OwkF5kqrsjEnWDtbAwZ0vMtcfkZe4xcasx3yLtX98MLYROtBgH6f68h4WIDD+m+1yepYpD8yeUaYiHL64OuSdsuWBibkSOGfRAl+ONw2vjJis+mYKwVrf2D6EVzKBTP9WjOWLmJwHjUMqvXvIcmDldvcQWW3mtYDsnSrXQZdNJyzjV15t1aUMlGsE7WLTBJ9Cs3VVC</vt:lpwstr>
  </property>
  <property fmtid="{D5CDD505-2E9C-101B-9397-08002B2CF9AE}" pid="44" name="x1ye=46">
    <vt:lpwstr>8kPnsRQzdZpbO/7K+EV0yYItMj1zLRdDWe391kX4rXjr6H9GAcJEu1OlXmV+4ptoYl24o4YI3P87HJ+RLf/Bs/fksG70oCR9jYJY53jIzJESblcmSchBA8OJaMFwTDJqaR9z5FsEbyfBbp3K6XNGzqlaSHl8lGAHjXpyT2NZLk34EqfbfvbbEOZCOwtY78C/Lt+0UaPeDskbUskynLVUuxTHZ9RD5dX//1e+fU4gm5Z/KSzA7Fs1jJ3H5UQN41B</vt:lpwstr>
  </property>
  <property fmtid="{D5CDD505-2E9C-101B-9397-08002B2CF9AE}" pid="45" name="x1ye=47">
    <vt:lpwstr>rqKzVAKKEdkY3cP2XhxcYLpABzKKdjfnwzsz2VVgHqxATmnA4B40S3H8KRagSQjhNf4HQYY7bHnwtDWcjjFAGVeWlgvC1qus/5r/ZoJk4rH36BC0qkgEP901Rid4Z4F0eJ3GFpCHyURtoHaPIxTZAa6C2fUzU9fqqOO98EWoLj6cGmQ6YWRgR/nAhp2RMkTVbjWseo1Hip1qfHGhiWGUPeSaM1jx82Oq4sSpUhM7rBj0ei9qAIWXSc0i8PqjnSv</vt:lpwstr>
  </property>
  <property fmtid="{D5CDD505-2E9C-101B-9397-08002B2CF9AE}" pid="46" name="x1ye=48">
    <vt:lpwstr>aoo9nq1qnfkbRmAcJpi/EDUyDBaLY7D8uLlgDhc7Ir0a41LkHYsDHlgdFodvqBMlrEPpPI32zb8GBCb38GRJMZ22NIm9a3Hog/3b6FbHLB3Jg5pRRv5On4iof/N9iS704XlTXgICO2uHw/3KU/0JKBuoBv3eezM81O5vbdZ+UTUccSGUNKvxJFBtD3p47gPRL3B+KGL/UOUlcQJAGNJmqSRS+/2dMuyKiXgF0LaXAx2SpsL+zOYEVsr4y/Iui2t</vt:lpwstr>
  </property>
  <property fmtid="{D5CDD505-2E9C-101B-9397-08002B2CF9AE}" pid="47" name="x1ye=49">
    <vt:lpwstr>ON433NF/wZ14rkbJu/nesAZKHbe8x0p4oHIu70T+WmZ6dVlueueVjpZW+9Qw/bMYZu/VsHj2Vtv4CPtvoH7f/3S59ldctbDX0jhP6/7e1mHzcvhp6VFIbYvn0kiiw057RWIEaEw0Mvb9pJP8GsN4C/Se/hlC/ZAyy1eNnKPJn6CuUX3y1XyxyDmT2KdunVAAKR/3K0DQN8/1tttak/T1ptYhx48aM3FeuQoHBTGar+e9XT5qHM0fQBoiRqIDZyZ</vt:lpwstr>
  </property>
  <property fmtid="{D5CDD505-2E9C-101B-9397-08002B2CF9AE}" pid="48" name="x1ye=5">
    <vt:lpwstr>eQa18KJ0Nocv+tRIBBAOJUhiF4nJo6DQPT8FUfQwxDbFq4irFj7IxyHfC0az+1Iex3vGkVy7kRLp0ceqMqwVE5gN+3EAqUnYTuaMtuBPcfa0Ye2uKFs/H5gFpEQbeyjI9k+yYjy/CtiGxTIJ0JyPkVjOuSWkApeTJo3D1KuIvRe4juvfjWIkTT6+oPWPGyoeWSWDh0gMjtFyjxla0EjarsV+QLzr75QW9iAX6+npDaol2g8kvONFhjvr9Vxly7o</vt:lpwstr>
  </property>
  <property fmtid="{D5CDD505-2E9C-101B-9397-08002B2CF9AE}" pid="49" name="x1ye=50">
    <vt:lpwstr>AO59XmkwjBpVsDKJ23Lr/k4imn8idRpcK6q7FkTVtxgBWx6pXQm/O2hNQsUu1Ax3CYBf/qKeWPyBdcslzKbjksaH88jLaybj4O1WKivW/a+7qN3ZGlm6LKY/2JQgXtcNWGcsQQxhIe2dqkAjqfIUc72Zh7EsNiHPdbkENXsPr+zA0s2ez73dPxKWeCoTTiAkag5ThbQRTysqz6TEuqhSbB79j4N2h+JtLA7TL9NCB84s/paZIsJxxtdx4Gm8HZN</vt:lpwstr>
  </property>
  <property fmtid="{D5CDD505-2E9C-101B-9397-08002B2CF9AE}" pid="50" name="x1ye=51">
    <vt:lpwstr>N7c3zRBRU6qwq0KqTpgvszoYvlHSd6bWxHBixYf1Jcl4XDj7JmaNb35cJm8yCBAy6HqBjeCkTbxkymokv4mc7HTeE35vXVohbhCx0rPBELm/TM8h2zUFsu7ku6Z+4Ib5uvnJShxBwRXt/AiMvvp03QyVNb/oQ0cALd37vRuHMR7Ew385+D1sGdHXhrzEJ/DDNbF23M79aeCwgGwBaOzW7ztPvF9blDqIz8gdwuxyacobjBBf13avUdIg6L2Sy/E</vt:lpwstr>
  </property>
  <property fmtid="{D5CDD505-2E9C-101B-9397-08002B2CF9AE}" pid="51" name="x1ye=52">
    <vt:lpwstr>jNS5lNpMGFj/yq2RGBuf9EbkCMu/3IeTwPrtdrVTcnaQ+9JppxyisVO9+5uE7aQQLopEgJ1Q6G0tsll6rjN+DifEEFw9DLmc6LG8vZ0QOf8QCvznZGOdqE4mK7GZUmQ5sLgHQCL4vgYA7CcJGXKOCPb8TBJK++GaEsT6u6RDKxLn6ezx84SUGpCvkI/mfrVGy8WiVFlXSLlQ/RukXfqdTeiMHiHqPhLT1cnhn8dKvUwfFcZMWDz91dIY7QDg7Gc</vt:lpwstr>
  </property>
  <property fmtid="{D5CDD505-2E9C-101B-9397-08002B2CF9AE}" pid="52" name="x1ye=53">
    <vt:lpwstr>0sg5+DhCdin8R3kVSDX6yXbxuHoE0ZSYYhgj4GnMS8ovqoO/uT/9rByOAct1mhbE2+4fKmmYH8xdzsiRDuxqA5pUHcZbuvTNZsVbeTO1csk9whwXh4kHUuWPvf4KCtHtjUB0Zfchq3C2VpKRFprecbedpthE4uX/UCYd/LrY8y8eN3zwbdXeuePBRp9SS3QTxgfDbXFu7YbG/NwrUFtsc73qnfo3VfHmIxM6fe9MaJJ00pbXvaUgQx1nCc/yRdn</vt:lpwstr>
  </property>
  <property fmtid="{D5CDD505-2E9C-101B-9397-08002B2CF9AE}" pid="53" name="x1ye=54">
    <vt:lpwstr>H69nLZky+SY6mHDefJSyPPkJ8cAJBVuKD8vURJ++DYjw0H2KuR4r6Vxt5bTMNvxP17zxRvK/Gi5PtYIPSSrTKTYmR75uijlY/MYQWykw3NXwkwQu98IUcDe/wYwrl5Hz6UVj1Y7lz3hWMZ9S8/CX2G75JPnbO6tatfqec85xOwq4PhH02EUb7WDavsChPLa49dR6/aUtFupYrFyHmp/KLkFaFtRf71+qjZrxIGCsYO5EsuT/IHiBQc67kdfj+xO</vt:lpwstr>
  </property>
  <property fmtid="{D5CDD505-2E9C-101B-9397-08002B2CF9AE}" pid="54" name="x1ye=55">
    <vt:lpwstr>iWBE+bzKS0xgHzqlnY2NXbrvkLU8PBjlotFK15e2OzGhOqDAjqT0bXhHQGnKXm3jxbAd2QwE03BwNxAKK0kYm8e36/VNFLgChf3UQS95M69GqpZv36VBLQAPnriTG42umc45gNhJTxSyNV3dZcxZNmQ+PmxmQRsrbk+qqjf9WPCfVGwIeOsMm6tN7Dh5OqHCHvADZFfbl0AbvQ3T0WPr9FZL7GVmd0v2xszHlnHgAWkoIvldhza6zJMso0KPfxh</vt:lpwstr>
  </property>
  <property fmtid="{D5CDD505-2E9C-101B-9397-08002B2CF9AE}" pid="55" name="x1ye=56">
    <vt:lpwstr>0f3mOODRwkFxhhKTq4RCvHGB2Pqi12h7dlo1rCsPiiLNYW24flgnfwFV0EcQHsh6/VEtSylZL9U4uN6Qa5Md1yT7AsU780Thrv0vsAvTIe9IiYJ+dNJ5/g0gPGsXYajGUz/uWoQzQePaKXRrTsZpsUaZOyfHWSe0wL2PdJJGp/QMtP3GXHViymHRvT/YVRp1qMt8wQ6nymmkte8TqizCVYBeovmkLA5+FIDnwjYR75DaJrsnoKRv6CVtlSgnk3O</vt:lpwstr>
  </property>
  <property fmtid="{D5CDD505-2E9C-101B-9397-08002B2CF9AE}" pid="56" name="x1ye=57">
    <vt:lpwstr>U8I9bWcincz30LMt4NIj1sYcErJT2blf9IX/hpnfaLqRgy7+RJPkOEbhqHMnFSXbnhbsR1ov5rbDvi6Pt1F0U2iofvZMxq5XB6sjk83WNxV+jDwNYhrzGC/r8uMUVJM1rsJKyoy23HC4+fBEE9jXAHkW9TkUnR3CoKNanjko2CZZQnGxSLXVr1jdhaSJUhz5dj4m/m0OGooMIjm4D2t7mphycVg/X2uUONvYHs8vT8fyassAkKufHTlr76C/6xy</vt:lpwstr>
  </property>
  <property fmtid="{D5CDD505-2E9C-101B-9397-08002B2CF9AE}" pid="57" name="x1ye=58">
    <vt:lpwstr>jIWPk04IQS45ySX0od7uJJTg0276xLV9VAVHsXzxkGIEGQKj0QiCQe2vXj1R2K3wAR3/8aIZaKP7AMXHNBZPkBC3BccrMzWH/cpBxPOIQsDJogMjQMseJcRQFfjEeJ4TlMXB6St/6vDQnw5uGHv2QmyOli+qu/PrJqf+O5DYZ0gn6HKxGg8YBjs/EXdAnbGXgGIp81MpqTVOPsIkpkATpYu1ggl+VN0sPiv4IAKrJNpRM3xw0EAyMJI6YgBRkFv</vt:lpwstr>
  </property>
  <property fmtid="{D5CDD505-2E9C-101B-9397-08002B2CF9AE}" pid="58" name="x1ye=59">
    <vt:lpwstr>4P6M8foUxPSWppbQYYGuL7lj/Hkq/4M41xN7D8X6d02IucNPYsJbUlsao7aL1Qz1zRgAbnhvGwKHGL36JkI7zAi/WzSwggJ3SUfrbFqBgHAi1+8AT6zs3+T7Id9woAsS2npqsUs7Y3gkAswTzDq74gODcLbNHYDlorza0VzHuweXhYJTHhq3LHa/C45DEoCc1n8PG7LyVzexT0MiEdQAymy4Ywhyvoj0MxVMpS2XoT6M4ZfqFujZ2JQ/i7Gwa9e</vt:lpwstr>
  </property>
  <property fmtid="{D5CDD505-2E9C-101B-9397-08002B2CF9AE}" pid="59" name="x1ye=6">
    <vt:lpwstr>KPnm67qghNyutlctExPyoSfkrm4dx12wH+6pMGFxZVuLgubAcwyzw/8c6gEOVD3yaZ+lB5WfkZMXisgdJEk63h+GVF9v1q57pke1oKLgPGXSMIAH5losL1TmfGAf1BzOjdYg9dKGJLJHYv4XrSEX/AwBqKfIJGPyagk2sxuo6vSm88j0EowWvI/5po63yWiawFV/jieiTVEDLllCNfY6JdShvV1pPVuOU0/iou9uYZU1A2gLlROUA8oJspkwx+7</vt:lpwstr>
  </property>
  <property fmtid="{D5CDD505-2E9C-101B-9397-08002B2CF9AE}" pid="60" name="x1ye=60">
    <vt:lpwstr>epvgUY5UQn0OXAMgIJtw3z+j9QvALnp1ANj8XJaVsuURiFiTaKSRvxIRqLs11MCmFWWM2lH/FXgLZBGO5Zg1n4eIXX/I4ulW47s3zhOm8cf7wypL7zHpEVeZBfh0Q/fSyoSEpWgD+IJhqK3O6ZWism8mipyWJ/1rGibWxWd/INa9ltjcBeJTXLXsj8EsKkje46AZROZveaJeBWdigxYLXjfpk3VXxWcuQdreqCNubULq4rUXrn/lLuBIDHxp3kI</vt:lpwstr>
  </property>
  <property fmtid="{D5CDD505-2E9C-101B-9397-08002B2CF9AE}" pid="61" name="x1ye=61">
    <vt:lpwstr>CzvkeMcuY6pkJOFMwJVAQl3mj3SuO7G9QoTwK7pPCsP1U/GFX1EEJm0wnKocdFmcHChM+5o1YmrlcTvoQIoikIzNtqZ71+YokBEhXHA57ilb50fQTh7RBgE3WxjdH090Ft4cCtJF7lfMxdO5W8gz05JemdWyhzOGvOWExZYq+qqHbtgBWMekCv26TCV9Dyyhu+P/fB2dhz9xhhoZHu2w+elznrEpU/2QDoeeHKUqG7H24+K+RoLHwBY9s4cg6ui</vt:lpwstr>
  </property>
  <property fmtid="{D5CDD505-2E9C-101B-9397-08002B2CF9AE}" pid="62" name="x1ye=62">
    <vt:lpwstr>VR0j7I5VdJeksxf9HRMJSE3Bq/lPXlUBsbBKbZ0cb5yqYhg7HQ/wiRheVeBLynE8U3XupKb4Fba5EfEfDJzoy5vdIqjQfteTPlH5DN599wZhLwyGQaCk9mHnvx6NPftgM8rcpYwIUY8EtGhHL2rx+mq2g62oOjY/KXsCBIA3VWd/4sj/pBe36PlWH98cKXkTIyChYSG8hqfhxsvmd7uMSTFQqgpTdX+wKj6BonrpyCqjRdN8Wvy0BzRMtFZo58d</vt:lpwstr>
  </property>
  <property fmtid="{D5CDD505-2E9C-101B-9397-08002B2CF9AE}" pid="63" name="x1ye=63">
    <vt:lpwstr>GM0L/3ayUe4MC45aVqJujpRiww2YTyy5r4WiNMo4sSLzI/foD4RbsQmtdgk8RN4+0eSoDvH6f8PHRFFLG/YCxiyAAHM3Mezhm62p1SSdXfsb5enmg7CgVCfUdDseEZmNUcIbiZ1SvqjBjZMj0D5m7qTvsCg4qGeZEhyPuahdeNqn27ck5EjnxIohKxj+n56UYuztgFzfifeDmCHWpIJF+gvFhkSSaockcfx0A3xjTkX1UFSNcVDpdJhSmrs1s6m</vt:lpwstr>
  </property>
  <property fmtid="{D5CDD505-2E9C-101B-9397-08002B2CF9AE}" pid="64" name="x1ye=64">
    <vt:lpwstr>JcS0iQ4F9AeVkjSCm2oNlG7zK4LZ6tED4nKfJhWrq/ZoVwa30WdN1Mf84TSdz+BwNp8M0idabUCNpcVLjuCRuos9BMsE1Ar6J71U5VWUssjvsmUmCzQQI8Qjzlt27UH09fBNP/yiHF035y1P/tHQUPdn+3R7Ub0NqaE6pKf6uiWJ/vdew+ZCWYmmLK+OPtN5AnuYyjVaVfvs2PUWM9d2ShHyApMjUTNj8KLIeoRrV72YnC36wVxmS6jPUai0cWD</vt:lpwstr>
  </property>
  <property fmtid="{D5CDD505-2E9C-101B-9397-08002B2CF9AE}" pid="65" name="x1ye=65">
    <vt:lpwstr>lysTpGfXL4qoN/mBOhT/uV/1qMJX0brRvW+zToIIrPw59uEac6AlLgzxRucnlXpJwvoU1WK4O8ydKciI+jfH87VWqN5VGV2zdjym6h4cc4QWLrXNfuOPzB9jJaB1g47IzbF6ebrzqwVeXNne0YEGuWjOs/FCb1EJfyHua64RpEsSCH5IwvUOIfZ4XhAHR1UMerMKWoyJyi/WKHWAhjoKygXiZRdRAzF7bWc0NfR/6kEQuUfpvesAfMYQIygI9i2</vt:lpwstr>
  </property>
  <property fmtid="{D5CDD505-2E9C-101B-9397-08002B2CF9AE}" pid="66" name="x1ye=66">
    <vt:lpwstr>uDrRP6WupYRJTUiISNzb5WhA7JD31acLBbhMlERGKGQKUvzoUL0FOnySW6n5ghAx8YJeehflLc76QaMIfUMlx98Aq8GCbrJPkwyIrNCIGZ2VrU/a0vlMbg09lsanBzXvNn8F2pVdg4FB7coiVHNY7YJc4x/51cZBgjT/5XwVlrSQhFQfCDCLDBQtzdyXAZGFy/ftmM+HFvd9V5HHoaGQD/aie7GskynuammK0aFYtwY1Rg3hlWJZwxcNtwjkH0G</vt:lpwstr>
  </property>
  <property fmtid="{D5CDD505-2E9C-101B-9397-08002B2CF9AE}" pid="67" name="x1ye=67">
    <vt:lpwstr>818bheGqAdb5ech+noqhRj9JKydDUfUx2icVKjs/bbYHjH3vagx9mMH+8OnexMy1fMCLZeeCOcWshypGvPd+xEj5kTYFjRIdP8ciX6m+qSdubGFusxirzYAnSCJJonyb0Haw0X4YAfuaHwjeVJqw69Y6iBMy/SB2eq5kwIOaxL8+4gvnGfKfY0F6pI5Z2Ax440912cWaYdT1LyRYP7OThwoLtnwGXVAxZ3bs3dPpm17y79/ZTXZ3sxoHCNpOxEH</vt:lpwstr>
  </property>
  <property fmtid="{D5CDD505-2E9C-101B-9397-08002B2CF9AE}" pid="68" name="x1ye=68">
    <vt:lpwstr>1GFAocjMyMmcNa3a1l6xjuTg7/uYvd8GW6VvOMuuD68Nvwaol8/MwDF2yvqKXZBtLxllH9xFS0VQrCjUej8z6NAVYRbPRta2nW5qKTW5uUWcgX+eEdHPGmZ+cAJ8EgYOmMxbw/JCO+Axvl2+tYvZjsFwZrJ8nA726JBP+2h9W4G3522jUdvT+FL6I37HKDzavOrP2Hwj82eKlT2RrVrhg3QVjrTMXOTnc29MHb8pl7YX5LmsThefJp/K/WtQXf3</vt:lpwstr>
  </property>
  <property fmtid="{D5CDD505-2E9C-101B-9397-08002B2CF9AE}" pid="69" name="x1ye=69">
    <vt:lpwstr>VKcKGDFZk7Nr6/27t99ggMKo6Zn3wAkhSrvyZalJ4ymjV8IWLC/FJmbOwwZ61ZXzTvQRbSQ88sKm22sRwcPEHej0cilEugRLIMhVOi2ZcX8Ut8QU7KaV93c0UKGdf0vJoIQb7IvfHqYHeKoIXObem++yaKndWft0W6pBasf2+L8LpGwQT7M/C42Hkty0mAyMlShPIFx0RgNQuQDlgfTisPbu+CxWynJDkEYIgdvML6zwLsLCkK1vD31iTmf+i3N</vt:lpwstr>
  </property>
  <property fmtid="{D5CDD505-2E9C-101B-9397-08002B2CF9AE}" pid="70" name="x1ye=7">
    <vt:lpwstr>xmk4MDFvpmbOD5i0QgpFceN6ETt+FmXa7Oib9DQ7xA/MfFvgodjCcRjQjQy/AJew2V1ocLuoZ0bXwLJlqbTOeKKhPt+jCl8pn3FZd1k4X613NE602ifp+BVLYZxuMtVrDiXsaGUz6Jde1ZUkwnRHrej+Y+55xCncazbv2je4V/EJ/PrF8NDIZyATj7yvO6tCGNnWn0vn96laAjlyZ5Bkb7SH+uL77pS0nGbGEXpGtXTtkHcWL1Eav0tU+Sg7dBI</vt:lpwstr>
  </property>
  <property fmtid="{D5CDD505-2E9C-101B-9397-08002B2CF9AE}" pid="71" name="x1ye=70">
    <vt:lpwstr>6X2mmov6L6Ssom1rTYGujtOH6faeDyPqFGG1foXRoczxfp6CudBWnqQo94bIYTlqkF7CCTH7aG/UaO0104xiUUshSaKZ+JLWN/c7P1wQ6hauqePrzlN2b//1k0SyU5gK8jINbm+P16ATfaSwvKnzJTrhxLeI6gDVKvnyxWR2a5h3wnyn6tLB7rI5PBDNTPr3ousuIEs9uKe6G3QXvOkzjNiLkE1syVaUi4QTd968vDWHKKD3NulCCo/dCfpErIV</vt:lpwstr>
  </property>
  <property fmtid="{D5CDD505-2E9C-101B-9397-08002B2CF9AE}" pid="72" name="x1ye=71">
    <vt:lpwstr>lLSkvUZOUH7aYyFELS4bAaLyD9ZVvrZvLsHMendflJAVinyVqCkuIuI1uUrRQFXSn4ImMmdN26MZgSNdhhs6BBcLuhIShBMG8uhGoP+PshlxBv7TFMj3Ba4cHjwtNNKjUPRfNNZtwWhSmlRjEh8M6imPObj7zyZGgsAdsOBt3zw5dqj1M3XWsokcRklwLdZwyNOjci9YFaCNipTU8FkcwHgzwMn1yxCYTURLcDwd2pNXNXPd9GtB2IwRYq0XRGc</vt:lpwstr>
  </property>
  <property fmtid="{D5CDD505-2E9C-101B-9397-08002B2CF9AE}" pid="73" name="x1ye=72">
    <vt:lpwstr>vEliP+l2b9dA7puB+PFUSydR0+4LoW/dGkIa8b4mLrzeIpGWA7URyPU3HrJUrSmH4n2qBfNhl7qO6uJ2UjY0s1uGl43/uP4yQ+sI5ZVHmZvC3bzUlKxjG/41lr6xZaVQH3xoidMoNsmjglMDSbfasFIPEMBrGYIQDbl55mqTjVYVdMmcRf50O8o/FEF8C1omgA5a4T0udfp52VqVGBMtAzbydLTwbYFYCxseW0OIzvn2yBHxnssSqerDHz+OR5C</vt:lpwstr>
  </property>
  <property fmtid="{D5CDD505-2E9C-101B-9397-08002B2CF9AE}" pid="74" name="x1ye=73">
    <vt:lpwstr>uTZ4trHtoR0bTKBVZKpgG7hSudnrFXx3tSeaPfDJSIXxU4Vmt2r/sxtzulQFQSwT6OSA/Rl9Qgqb7+qHSAe6GSvzsIorMhymJCVhINml+Mp/7fWlSziXqfagPh7J60gZ9CpSRgYBLn+UX7N6dVp4T+p6MKkjbEkcakBLCxpfMXaCcegO6IGnXL3NftH08vkYU688eOH1IWufrcS0iaF2M553nG7u1stwdzDHBSiTRJYVr+CtZ9dO6xd9NwTf1+E</vt:lpwstr>
  </property>
  <property fmtid="{D5CDD505-2E9C-101B-9397-08002B2CF9AE}" pid="75" name="x1ye=74">
    <vt:lpwstr>LLUjNV9QNL4lpvt0z2Ji1Sd62CcTWBCj6XWJ6+DaaK38zzXMpSHZD+UbW7cRq1ENn8QKRjpjQ1FM+Hjd+5pQudccILNS2LOODnVYL+9iZ6s8dTSq4mhxKJSZHfAB79N/xtZF8zFAFZBZAG5bSRX8TTmXdVzoPW/Or3CsyElaw0/gYcwiRPZq5H1YhvQDp6hje8PKi/HHO11NXwz8O/EF5z28HMHtmGUgWVPeTty/aLCX1DuR7XcumKxlpFKVelX</vt:lpwstr>
  </property>
  <property fmtid="{D5CDD505-2E9C-101B-9397-08002B2CF9AE}" pid="76" name="x1ye=75">
    <vt:lpwstr>Blw9H3AavWs10trnFhvg8PNvxFPhvdjR22vvOhnvMv6eeVA/hr4m0IxRRdK9DNP+BoxOSvcRAK+SAs2NN/rn/2czFhVGUmHdFb73FEb4hk/X/Zv+oAUawN6YzBnp0+OIAZALJPCOJkUdSrCDFaJaDo/UaXraKOPkUtbRtyznFv3nPGLx0/peaUAHBF20Io9f0c+kkuTOOjcPQz5dMd05Saf0GIbBLUCuz6mL8Hg64pMKt2ItP7QJUNmb9/25UyU</vt:lpwstr>
  </property>
  <property fmtid="{D5CDD505-2E9C-101B-9397-08002B2CF9AE}" pid="77" name="x1ye=76">
    <vt:lpwstr>BjQJiAbTgC/O3QvPntxqZcD7rpTTgw4vMo0+LpwtWRrwOafKO1p1c/EeVk38dE6lVYg4UL6+jpD1LndOzoOF/NPWjRYcdiOMc6ZoxqMdv5ztq6dnsHGBfGBM1Q3/Hpww3UkFTqj8mJhN2x2+BvjdGIhsRD23QKPnDZ4AOgE4ruX4uJMPk/3OXS+lWSlvRPOqRuIJRhA1rXduxdF10IjPrrW/lcIdGQVMNFGfRA5waCVoUKYHDLFtX/0aQ4L+pRO</vt:lpwstr>
  </property>
  <property fmtid="{D5CDD505-2E9C-101B-9397-08002B2CF9AE}" pid="78" name="x1ye=77">
    <vt:lpwstr>HhwCdaflLGFRxxhvdtD88GS7zyLwljrD6O3Fo4J+oZWdu50/akzuikuKY77Vd++3YxPBBDGS0kBLqGOelwi9k8wz5Xc9nd0GuKqPV9eEy0wdrTQE3ZTK+pcr4L/iLLsE5ggE7sSgX2FKGtycwtVxYQKw7BX7yIgQamlquAKlyb3qdwVrNE86Fx6ApLvPuudTdAx81AgmaiP75gVlK+cRHOJ+up/2hSepcJ357zEIbjNMZR4e7bt0FVXQCKaizRJ</vt:lpwstr>
  </property>
  <property fmtid="{D5CDD505-2E9C-101B-9397-08002B2CF9AE}" pid="79" name="x1ye=78">
    <vt:lpwstr>mvOXMclu2V9bTeAzfAWriS7KZieOGnSJBtKYs8u7tMxN1KGcSRvEJsBKguxxLGD/lMdNprSma2O+hCHw7k+dIDVpAKE8te7cVLRp3PnJD/5TfYLF9IodwNvr5qN7TyVFEpC7zSMB0uBzC0M5bv+flg9tYRMYuGEKZifFrokpfbNOoCLtQ4Sbpjkm+9AeVCCX84FiB3RdmGb5HW4BfjIDLJoASygNHBjE9uWHOoOMK3ag3r+RAlZkmUg2Bh74tdw</vt:lpwstr>
  </property>
  <property fmtid="{D5CDD505-2E9C-101B-9397-08002B2CF9AE}" pid="80" name="x1ye=79">
    <vt:lpwstr>ndDJCyRp8xvhheXjbv83XSWJSXBR4vWmoBDkITuQPKv7Q1T5zpKx5juBj4UwMwA7ntTlxsf3uNBy6p6ukXuCY7x4zE/hvWeuX9JsOX8dqHssl5pabD65jQiMiJMTdWC/yrceBgFZTAAK87cOI9JnBtBZ7SV81JalUmZvpsGF9gF+0ykjcKCbChYwGEQTx67DNgRC1e+NfEFRiuESFHf1Qq/DhEv3K7YlvogcHVO3NAKdeACVBZqZq6K6li37tPf</vt:lpwstr>
  </property>
  <property fmtid="{D5CDD505-2E9C-101B-9397-08002B2CF9AE}" pid="81" name="x1ye=8">
    <vt:lpwstr>RyQAqCTh22+wy+sa6zNUwYg3X1is2OKJ1gPpG6xVsWjI10CTmMMkNoplo7UTfTGJHy6h5cFbDuAZOoPRRhBARg+UDrcdC5DtKmyLD6QTGA8p05CbcDdGyP28NHgmksnw1SaLvuREl56fQdC9JLX397aVm/D/qg6Rmx7vQ49jFrjJuI00n5+2ztU+gQz45WyN2ff+Ixzehgngs8MWIbu3IsU0Z/VeF9o5Y7UnTWi8Y6qbECCZP75Ha2llnyiAy9w</vt:lpwstr>
  </property>
  <property fmtid="{D5CDD505-2E9C-101B-9397-08002B2CF9AE}" pid="82" name="x1ye=80">
    <vt:lpwstr>yv/1Xe16xHwk0Ui6R1htyeOax2/r2lvY9h1MBppuuugB0dYTPqWxwF20kpC42bsM2dqmGTFWbanlZGao+JPCXUlbTDEijh0AdNzPMjiHOkWOQiksD/XRDNuvOkoLTThu38mGl77TJYTER5vRVZrtgX6B7838FeGvbPSXL77ekPJaS8MuH/h5mdMA97yjgOC3YgHbnsMWoOLPehkGRq3hXtfaqnqqA/M6pj4eop4FVn70Y0ju0BXx/uPzKobebS3</vt:lpwstr>
  </property>
  <property fmtid="{D5CDD505-2E9C-101B-9397-08002B2CF9AE}" pid="83" name="x1ye=81">
    <vt:lpwstr>u/SuHH/oDE+EUDD48S8vytNJ8zEspbW+vH67KR87bQxRgIVKf3Ya9RAuLNWKpsrjIgz6XGtVhe99R3XNJ4Bag5GzsU3E8rPxY0St04BAvgGL0MhWxddEPVhq8dX/VmfvVkmc2yS1+Pg1WVpHuwm2OF+gLvd9MFZsNZSicW/YrHAPt7vcQv+fWjbCT4lQvr27IIlBYEzs6tInYttqln0GSpqvBWrfsU1v4Vv/iMYdHZSmhe1yU5dfOuGTl4kV8Y/</vt:lpwstr>
  </property>
  <property fmtid="{D5CDD505-2E9C-101B-9397-08002B2CF9AE}" pid="84" name="x1ye=82">
    <vt:lpwstr>18/K+iPAx+EdE82bToyfAWQJEkhvePxWILfNxehXUnjROLvLom4xIxE5QVTWkQZlXPsFvbVKGiP4JfsL4xYtz5pctDHEgha6ScWeV2d4I5d8GRK3yHt8idqzLMl+llpI0dp3VCipL4ieF84ST4BhBy4NUSQ2n40sxubkh98xndj+vlF0Z95N2e48wZ+XuSayGbchP4+GGgNVD54Af0NrcaDjEr/n6LPUSMuHgGb9DH9mOAakrCg2CCkdfa85ARR</vt:lpwstr>
  </property>
  <property fmtid="{D5CDD505-2E9C-101B-9397-08002B2CF9AE}" pid="85" name="x1ye=83">
    <vt:lpwstr>TRKAZVZWaTMH1OHrqSVOFzC3yMElGxnY01920JY0aRiGXU5Iwp6F4ISpsIx+i5c9z13NXuYFuGhsAPzI71UI6XdzDmj21x44nrxcZ3QTc8WKK4tzl/ssWYUUqUrSHkvNIzPmTq9G7UiNqsutT7FTKnlycD6pPnvEGTCe49nPXr1SFX3KPswHJjn8WTocxE2lk7ABao0eNRKM21bkiA8MHqFiJ8bU68lN9SQgK3QWCtbnILD4bCZxvVMK2eJqDTv</vt:lpwstr>
  </property>
  <property fmtid="{D5CDD505-2E9C-101B-9397-08002B2CF9AE}" pid="86" name="x1ye=84">
    <vt:lpwstr>1P/HS1aCJDkHHclttrjcNuoFSwlUZdbLJZsJizVtDPRmBCdfG4qtudCjnxM3m5NOGJyQQc9RyY9l/oA2mUKZ5xyAv1VGVBAx0D9hx8IZxcukJsXrczIoE0/0dKvjO74IfPQNNYzmHK88qTTUBtUQDWqh5bAYNR38Zt56n/o8v7h4myXC6LV2txxdAotwSSqH8vIr1DOcYJg7Om9rN54vebzjwQNPOtjSxQp1LmBNeYHDjKqbn2tbYP9misyw15j</vt:lpwstr>
  </property>
  <property fmtid="{D5CDD505-2E9C-101B-9397-08002B2CF9AE}" pid="87" name="x1ye=85">
    <vt:lpwstr>qhz2rgNbPKYAqbHUgwL2qgdhZOycbtUIGHnom6yeJl0IiYtHG7kKUmr7AdTUvl6fiXyQ8iauIYF7xa65ZiTjcKxPWaw1m2iXUNFRrsuLp6wa7Jo+9LgySfr62eQXblHYRo8umOi/E3mU2gr+vlG79+qM+9AtX7bgQ4MIuZCeEtF9llJant12sUEYYtXQBHgxIVkahkwjOmwQZuuM+VktWUe0zyvgcnGrC/b1IA7ROjcdI4zRGzNHI6FcQoD1y1+</vt:lpwstr>
  </property>
  <property fmtid="{D5CDD505-2E9C-101B-9397-08002B2CF9AE}" pid="88" name="x1ye=86">
    <vt:lpwstr>jg3WSO0AVEfQNfrIArm7hQvPmVDdn6qpj3a+rpMgnjS9xnVx0FW5ZRXdt6MLtq7I0CAkpAlkuzNnt9z8DkgXo+tp0RQ0UTPVTWaux3Uj+fseX3bkAkFbXnZTIiy0/yU6yo8GyZboku7IMI6MTZtZ14PWyUdzlQ0BjdoCpPfLziDDUB6AO1+cdpNeQ0wIiAT/UrIiT5AnKKshNl3o1BfgLimWwifO4F1zi22rzJ+7Qb50c4TUeaqVA/HdVKSIi1D</vt:lpwstr>
  </property>
  <property fmtid="{D5CDD505-2E9C-101B-9397-08002B2CF9AE}" pid="89" name="x1ye=87">
    <vt:lpwstr>Y6pZ0ZeFSufeZ7jSzpJhfYLJq2KvrzuqYRX2RpJMSFRfasaOYD3Zmuhaxj2sBYj9PBKfm63WewWyUwDy0u/QU4iTYpwP4919H4aMlB6PvB07T/f8WihmBPZ+QwJrO7Ho1XkZZ6NHXuwGRYfYrIz3QoHmWWU/HJ9GU/75UUTr5m4z8E+QZkDlMMWRASaz/XNKMpxepOjBWaDD1F+m3qJIpLf5rX1woeq+dt2ywkDvO4dwKDq9p+0JLTLft/AU5yo</vt:lpwstr>
  </property>
  <property fmtid="{D5CDD505-2E9C-101B-9397-08002B2CF9AE}" pid="90" name="x1ye=88">
    <vt:lpwstr>bIiv7KfMucCWzY4ZtyPdjRgXN/ZgD6Y/IJAqcy48uO93as+cdlbo/7tzXW5b3GB8MASIK6JdWvJCiAUBtV4jRj7wGoyqxlCp18Tb3iYG6NtNVSp8UuZD5Bo2JYkGNma2iE2DHi02VQkQC74FOgotqFZlM909UriwwlpNs57Ev9vpeezQ8qpJ7w9o1in4uSTk5FiPyGh58T0rhzavPlf/KxqNWfI1CDpTBEwWQJn4h9FD5blf014ly9iBQZRhKJ2</vt:lpwstr>
  </property>
  <property fmtid="{D5CDD505-2E9C-101B-9397-08002B2CF9AE}" pid="91" name="x1ye=89">
    <vt:lpwstr>0ZRDfgbLUjtHBKJeqCz71jZpRIRS3+Up3zPN87iyMNbrtWoWvnPpGC+kfbtibexPslZySEdJJ+OsXAbxERelw8pJ8jyCtDIS3fio2Mz8sOmhDt+gQPAlRLyeN/jDlyx8Z5pc/u5QEPio4NXcE6cjNCnlHBJpdGmD4Vh3CBBTZGPG9nHt3BSwilDvU98Tnzh0o+b7C2/qWPpCVbsoZsSgdTAzLvs0n7SbczvP2CTGAdhNnqivYGuXmqHwuhj1qdT</vt:lpwstr>
  </property>
  <property fmtid="{D5CDD505-2E9C-101B-9397-08002B2CF9AE}" pid="92" name="x1ye=9">
    <vt:lpwstr>ixbzvUgHCOe5wHIUXokvX7sHWWd9iDxKTZWM04M0CFPb6PuA+LhJd8/lzCebCFAtl1S64ISXnadUUZeSVIHHvuU5i+RsnGW0zLHVtmf4b3qbDouyUV95KakWyvdQ6FobPTw/6BWmbso4hOVXk9XxS69etq5X+88wOIV8iskHe4RM9g078TuY+P3gpu89NLSY7/mmLXInv3ytXsaFKudXAtEfvJeO4IGDHTaGCBzy+PYxXIlFlJQF/OPyxW94YoW</vt:lpwstr>
  </property>
  <property fmtid="{D5CDD505-2E9C-101B-9397-08002B2CF9AE}" pid="93" name="x1ye=90">
    <vt:lpwstr>gpYNf7r0MbEUmwKxX7OgIns16gZ/Sr3XBd+gZ2Trj65NQLkQNg4AlqfprEVOovTDUTY8jMqudXCQVvORpmC1PVTy/dDZpFMp8SF/d2KhD2gJXvA2tB7vv/j9d0/WBwWzYg9ckU/+v+XvG8v/N3CRU0Jz+oLhj+NkiTwB+qo0q6e9fUsyYlIATQTN2/jfWHzSC8yxN+JxL2jktRCKqWgEcBAPrDvoXBT+tXdRgqBnTTNzLbObcafqYrxOBsLJ0hS</vt:lpwstr>
  </property>
  <property fmtid="{D5CDD505-2E9C-101B-9397-08002B2CF9AE}" pid="94" name="x1ye=91">
    <vt:lpwstr>73UH7zSXsKVYYqFSn+GByQbBzl4Zw26V3jHdv7QAP+Wg0bC9MXeUW3FZJo0O0nP1RzvlJV2Qbb8MPT3eyTSfJDeuKha/0HELyZf7q22u8FADFgmTOvmPD6T7YInOHXeidsvWPJYoCvg2gyIUSYSZPQolbR52VDdjcIaoPO1pKkRcJt5nKx64BZKCH6SxMRth/SaHtED0liKkU+143p5lWLxaCK8jJ/JRmO+W0yZdprnmdjsOqoDHMSwscJoU7ay</vt:lpwstr>
  </property>
  <property fmtid="{D5CDD505-2E9C-101B-9397-08002B2CF9AE}" pid="95" name="x1ye=92">
    <vt:lpwstr>d9Lddf0CvQj2SUtecrpuS/lIX4apippc8nZAbo3JNFlUjoYRxoBw7DygxhtQDBaMxVjJvJYdOX9vsx18XhiST3koMWFQHp7WC8Ga3lm0TQi2SPQKUlvHE7Lvu+BTJn5N93B3JV/KT0JfItWj8D4b4wgkeqOycVwx1qOx7bIQjFyrMo9h6Cu02XOY5Xbl+HhDiD6e7bFKg7mKSDKJzLZwRhz7CLI5q9tEzm705WOd/r2ETGfCR75BiaWUXGWkPLG</vt:lpwstr>
  </property>
  <property fmtid="{D5CDD505-2E9C-101B-9397-08002B2CF9AE}" pid="96" name="x1ye=93">
    <vt:lpwstr>enu3LODb8Kwdwgxo8Z9BbP74hiY33iYvOUnncAAjUagJ+w6Ja9yHz3oBNR1ZZuBJOSVFNSrTvUbx+juBdAE7p3p2gZsYApwn9srZu++bteh8fe5yifVfxq5dCOLTMx2UWGAUxxVbxmlsBODr/f6raEcgU0s5PoaimgYz0Wx9wyxHy7JqtTR9L63SeL0md5pdin3Z+8/o+ZUzuy/9jIA33iGziRFloLQP3mH11jT+3yCbgHz1wrT6ZLWJTvb7eQF</vt:lpwstr>
  </property>
  <property fmtid="{D5CDD505-2E9C-101B-9397-08002B2CF9AE}" pid="97" name="x1ye=94">
    <vt:lpwstr>W3oMAyvTmJKYDXFKaVrI1U8tdeGuXLVWJRilPY6hg3E+Y6ezUJIe/LExBK9JdbAL5p0XY33A+i4AFxnQhVhb3LS35FDqmEgUSDDyxAc9hhuvjtmjmVz4AS7CM8cY4y/IV9mitbiedH7KrOkY/RcJ0qYlSW0Qo/8GqfEx9jLvae7ti9gb/hl2a01jEYFielyy3V3d+0j6UWWWGXfvQZBc1rUP4qvLPvsqg7kavXaQaJjhCsjHIzx9qzJQJ9Wye4z</vt:lpwstr>
  </property>
  <property fmtid="{D5CDD505-2E9C-101B-9397-08002B2CF9AE}" pid="98" name="x1ye=95">
    <vt:lpwstr>93Hvy0O1cg1rbgtwn42kfDBQmKhPb2TACx9DHdO5n3BC/IXVBhU0IQCiOL+8Tp1vnJmUNGWyRwzN9MmWdPLie0iNQJF/qmgTjcyyP5Yn+VVuHgoqDocZ7mko8YDYZyPFRqcelAhNIJeIuhSSk93E4XNwkGEVVHJL5upGA50wM5uH9B+SQvme2ZkEi8YEQ36A4qXLKlgXgAA</vt:lpwstr>
  </property>
</Properties>
</file>